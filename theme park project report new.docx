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292" w:rsidRPr="00DA2B06" w:rsidRDefault="00136292" w:rsidP="00136292">
      <w:pPr>
        <w:jc w:val="center"/>
        <w:rPr>
          <w:rFonts w:cstheme="minorHAnsi"/>
          <w:b/>
          <w:color w:val="000000" w:themeColor="text1"/>
          <w:sz w:val="40"/>
          <w:lang w:val="en-IN"/>
        </w:rPr>
      </w:pPr>
      <w:r w:rsidRPr="00DA2B06">
        <w:rPr>
          <w:rFonts w:cstheme="minorHAnsi"/>
          <w:b/>
          <w:color w:val="000000" w:themeColor="text1"/>
          <w:sz w:val="40"/>
          <w:lang w:val="en-IN"/>
        </w:rPr>
        <w:t>Project Report</w:t>
      </w:r>
    </w:p>
    <w:p w:rsidR="00136292" w:rsidRPr="00DA2B06" w:rsidRDefault="00136292" w:rsidP="00136292">
      <w:pPr>
        <w:jc w:val="center"/>
        <w:rPr>
          <w:rFonts w:cstheme="minorHAnsi"/>
          <w:b/>
          <w:color w:val="000000" w:themeColor="text1"/>
          <w:sz w:val="40"/>
          <w:lang w:val="en-IN"/>
        </w:rPr>
      </w:pPr>
      <w:r w:rsidRPr="00DA2B06">
        <w:rPr>
          <w:rFonts w:cstheme="minorHAnsi"/>
          <w:b/>
          <w:color w:val="000000" w:themeColor="text1"/>
          <w:sz w:val="40"/>
          <w:lang w:val="en-IN"/>
        </w:rPr>
        <w:t>On</w:t>
      </w:r>
    </w:p>
    <w:p w:rsidR="0030602D" w:rsidRPr="00DA2B06" w:rsidRDefault="00FA03AD" w:rsidP="00136292">
      <w:pPr>
        <w:jc w:val="center"/>
        <w:rPr>
          <w:rFonts w:cstheme="minorHAnsi"/>
          <w:b/>
          <w:color w:val="000000" w:themeColor="text1"/>
          <w:sz w:val="40"/>
          <w:lang w:val="en-IN"/>
        </w:rPr>
      </w:pPr>
      <w:r w:rsidRPr="00DA2B06">
        <w:rPr>
          <w:rFonts w:cstheme="minorHAnsi"/>
          <w:b/>
          <w:color w:val="000000" w:themeColor="text1"/>
          <w:sz w:val="40"/>
          <w:lang w:val="en-IN"/>
        </w:rPr>
        <w:t>Theme Park</w:t>
      </w:r>
      <w:r w:rsidR="00136292" w:rsidRPr="00DA2B06">
        <w:rPr>
          <w:rFonts w:cstheme="minorHAnsi"/>
          <w:b/>
          <w:color w:val="000000" w:themeColor="text1"/>
          <w:sz w:val="40"/>
          <w:lang w:val="en-IN"/>
        </w:rPr>
        <w:t xml:space="preserve"> Management System</w:t>
      </w: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pPr>
        <w:rPr>
          <w:rFonts w:cstheme="minorHAnsi"/>
          <w:color w:val="000000" w:themeColor="text1"/>
          <w:sz w:val="40"/>
          <w:lang w:val="en-IN"/>
        </w:rPr>
      </w:pPr>
      <w:r w:rsidRPr="00DA2B06">
        <w:rPr>
          <w:rFonts w:cstheme="minorHAnsi"/>
          <w:color w:val="000000" w:themeColor="text1"/>
          <w:sz w:val="40"/>
          <w:lang w:val="en-IN"/>
        </w:rPr>
        <w:br w:type="page"/>
      </w:r>
    </w:p>
    <w:p w:rsidR="00082B69" w:rsidRPr="00E01F8F" w:rsidRDefault="00E01F8F" w:rsidP="00E01F8F">
      <w:pPr>
        <w:rPr>
          <w:rFonts w:eastAsia="Calibri" w:cstheme="minorHAnsi"/>
          <w:b/>
          <w:color w:val="000000" w:themeColor="text1"/>
          <w:sz w:val="40"/>
        </w:rPr>
      </w:pPr>
      <w:r>
        <w:rPr>
          <w:rFonts w:eastAsia="Calibri" w:cstheme="minorHAnsi"/>
          <w:color w:val="000000" w:themeColor="text1"/>
          <w:sz w:val="28"/>
        </w:rPr>
        <w:lastRenderedPageBreak/>
        <w:t xml:space="preserve">                                                             </w:t>
      </w:r>
      <w:r w:rsidR="00082B69" w:rsidRPr="00DA2B06">
        <w:rPr>
          <w:rFonts w:cstheme="minorHAnsi"/>
          <w:color w:val="000000" w:themeColor="text1"/>
          <w:sz w:val="40"/>
          <w:szCs w:val="40"/>
        </w:rPr>
        <w:t>Abstract</w:t>
      </w:r>
    </w:p>
    <w:p w:rsidR="00082B69" w:rsidRPr="00DA2B06" w:rsidRDefault="00082B69" w:rsidP="00082B69">
      <w:pPr>
        <w:spacing w:after="0"/>
        <w:rPr>
          <w:rFonts w:eastAsia="Times New Roman" w:cstheme="minorHAnsi"/>
          <w:color w:val="000000" w:themeColor="text1"/>
          <w:sz w:val="28"/>
          <w:szCs w:val="32"/>
        </w:rPr>
      </w:pPr>
      <w:r w:rsidRPr="00DA2B06">
        <w:rPr>
          <w:rFonts w:eastAsia="Times New Roman" w:cstheme="minorHAnsi"/>
          <w:color w:val="000000" w:themeColor="text1"/>
          <w:sz w:val="28"/>
          <w:szCs w:val="32"/>
        </w:rPr>
        <w:t xml:space="preserve">         </w:t>
      </w:r>
    </w:p>
    <w:p w:rsidR="005400BA" w:rsidRPr="00DA2B06" w:rsidRDefault="002F5C85" w:rsidP="00082B69">
      <w:pPr>
        <w:pStyle w:val="NormalWeb"/>
        <w:shd w:val="clear" w:color="auto" w:fill="FFFFFF"/>
        <w:spacing w:before="0" w:beforeAutospacing="0" w:after="201" w:afterAutospacing="0"/>
        <w:jc w:val="both"/>
        <w:textAlignment w:val="baseline"/>
        <w:rPr>
          <w:rFonts w:asciiTheme="minorHAnsi" w:hAnsiTheme="minorHAnsi" w:cstheme="minorHAnsi"/>
          <w:color w:val="000000" w:themeColor="text1"/>
          <w:sz w:val="25"/>
          <w:szCs w:val="25"/>
        </w:rPr>
      </w:pPr>
      <w:r w:rsidRPr="00DA2B06">
        <w:rPr>
          <w:rFonts w:asciiTheme="minorHAnsi" w:hAnsiTheme="minorHAnsi" w:cstheme="minorHAnsi"/>
          <w:color w:val="000000" w:themeColor="text1"/>
          <w:sz w:val="25"/>
          <w:szCs w:val="25"/>
        </w:rPr>
        <w:t>This project manages people and provides ticket to the person who comes to visits</w:t>
      </w:r>
      <w:r w:rsidR="005400BA" w:rsidRPr="00DA2B06">
        <w:rPr>
          <w:rFonts w:asciiTheme="minorHAnsi" w:hAnsiTheme="minorHAnsi" w:cstheme="minorHAnsi"/>
          <w:color w:val="000000" w:themeColor="text1"/>
          <w:sz w:val="25"/>
          <w:szCs w:val="25"/>
        </w:rPr>
        <w:t xml:space="preserve"> and take ride</w:t>
      </w:r>
      <w:r w:rsidRPr="00DA2B06">
        <w:rPr>
          <w:rFonts w:asciiTheme="minorHAnsi" w:hAnsiTheme="minorHAnsi" w:cstheme="minorHAnsi"/>
          <w:color w:val="000000" w:themeColor="text1"/>
          <w:sz w:val="25"/>
          <w:szCs w:val="25"/>
        </w:rPr>
        <w:t xml:space="preserve"> in </w:t>
      </w:r>
      <w:r w:rsidR="005400BA" w:rsidRPr="00DA2B06">
        <w:rPr>
          <w:rFonts w:asciiTheme="minorHAnsi" w:hAnsiTheme="minorHAnsi" w:cstheme="minorHAnsi"/>
          <w:color w:val="000000" w:themeColor="text1"/>
          <w:sz w:val="25"/>
          <w:szCs w:val="25"/>
        </w:rPr>
        <w:t xml:space="preserve">theme </w:t>
      </w:r>
      <w:r w:rsidRPr="00DA2B06">
        <w:rPr>
          <w:rFonts w:asciiTheme="minorHAnsi" w:hAnsiTheme="minorHAnsi" w:cstheme="minorHAnsi"/>
          <w:color w:val="000000" w:themeColor="text1"/>
          <w:sz w:val="25"/>
          <w:szCs w:val="25"/>
        </w:rPr>
        <w:t xml:space="preserve">park with his/her family. </w:t>
      </w:r>
    </w:p>
    <w:p w:rsidR="00082B69" w:rsidRPr="00DA2B06" w:rsidRDefault="002F5C85" w:rsidP="00082B69">
      <w:pPr>
        <w:pStyle w:val="NormalWeb"/>
        <w:shd w:val="clear" w:color="auto" w:fill="FFFFFF"/>
        <w:spacing w:before="0" w:beforeAutospacing="0" w:after="201" w:afterAutospacing="0"/>
        <w:jc w:val="both"/>
        <w:textAlignment w:val="baseline"/>
        <w:rPr>
          <w:rFonts w:asciiTheme="minorHAnsi" w:hAnsiTheme="minorHAnsi" w:cstheme="minorHAnsi"/>
          <w:b/>
          <w:color w:val="000000" w:themeColor="text1"/>
          <w:sz w:val="40"/>
          <w:szCs w:val="32"/>
        </w:rPr>
      </w:pPr>
      <w:r w:rsidRPr="00DA2B06">
        <w:rPr>
          <w:rFonts w:asciiTheme="minorHAnsi" w:hAnsiTheme="minorHAnsi" w:cstheme="minorHAnsi"/>
          <w:color w:val="000000" w:themeColor="text1"/>
          <w:sz w:val="25"/>
          <w:szCs w:val="25"/>
        </w:rPr>
        <w:t>With this project admin is able to see how many people is visiting in park and also see how many ticket is generating in particular period.</w:t>
      </w:r>
    </w:p>
    <w:p w:rsidR="00136292" w:rsidRPr="00DA2B06" w:rsidRDefault="00136292"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B14FFA" w:rsidRPr="00DA2B06" w:rsidRDefault="00B14FFA" w:rsidP="00136292">
      <w:pPr>
        <w:jc w:val="center"/>
        <w:rPr>
          <w:rFonts w:cstheme="minorHAnsi"/>
          <w:b/>
          <w:color w:val="000000" w:themeColor="text1"/>
          <w:sz w:val="40"/>
          <w:lang w:val="en-IN"/>
        </w:rPr>
      </w:pPr>
    </w:p>
    <w:p w:rsidR="00B14FFA" w:rsidRPr="00DA2B06" w:rsidRDefault="00B14FFA" w:rsidP="00136292">
      <w:pPr>
        <w:jc w:val="center"/>
        <w:rPr>
          <w:rFonts w:cstheme="minorHAnsi"/>
          <w:b/>
          <w:color w:val="000000" w:themeColor="text1"/>
          <w:sz w:val="40"/>
          <w:lang w:val="en-IN"/>
        </w:rPr>
      </w:pPr>
    </w:p>
    <w:p w:rsidR="00136292" w:rsidRPr="00DA2B06" w:rsidRDefault="00136292" w:rsidP="00136292">
      <w:pPr>
        <w:jc w:val="center"/>
        <w:rPr>
          <w:rFonts w:cstheme="minorHAnsi"/>
          <w:b/>
          <w:color w:val="000000" w:themeColor="text1"/>
          <w:sz w:val="40"/>
          <w:lang w:val="en-IN"/>
        </w:rPr>
      </w:pPr>
      <w:r w:rsidRPr="00DA2B06">
        <w:rPr>
          <w:rFonts w:cstheme="minorHAnsi"/>
          <w:b/>
          <w:color w:val="000000" w:themeColor="text1"/>
          <w:sz w:val="40"/>
          <w:lang w:val="en-IN"/>
        </w:rPr>
        <w:t>Introduction</w:t>
      </w:r>
    </w:p>
    <w:p w:rsidR="00542DBE" w:rsidRPr="00DA2B06" w:rsidRDefault="00542DBE" w:rsidP="00542DBE">
      <w:pPr>
        <w:jc w:val="both"/>
        <w:rPr>
          <w:rFonts w:cstheme="minorHAnsi"/>
          <w:color w:val="000000" w:themeColor="text1"/>
          <w:sz w:val="32"/>
          <w:szCs w:val="32"/>
        </w:rPr>
      </w:pPr>
      <w:r w:rsidRPr="00DA2B06">
        <w:rPr>
          <w:rFonts w:cstheme="minorHAnsi"/>
          <w:color w:val="000000" w:themeColor="text1"/>
          <w:sz w:val="32"/>
          <w:szCs w:val="32"/>
        </w:rPr>
        <w:t xml:space="preserve">Park </w:t>
      </w:r>
      <w:r w:rsidR="005400BA" w:rsidRPr="00DA2B06">
        <w:rPr>
          <w:rFonts w:cstheme="minorHAnsi"/>
          <w:color w:val="000000" w:themeColor="text1"/>
          <w:sz w:val="32"/>
          <w:szCs w:val="32"/>
        </w:rPr>
        <w:t xml:space="preserve">Theme </w:t>
      </w:r>
      <w:r w:rsidR="00CC61E5" w:rsidRPr="00DA2B06">
        <w:rPr>
          <w:rFonts w:cstheme="minorHAnsi"/>
          <w:color w:val="000000" w:themeColor="text1"/>
          <w:sz w:val="32"/>
          <w:szCs w:val="32"/>
        </w:rPr>
        <w:t>Management</w:t>
      </w:r>
      <w:r w:rsidR="00136292" w:rsidRPr="00DA2B06">
        <w:rPr>
          <w:rFonts w:cstheme="minorHAnsi"/>
          <w:color w:val="000000" w:themeColor="text1"/>
          <w:sz w:val="32"/>
          <w:szCs w:val="32"/>
        </w:rPr>
        <w:t xml:space="preserve"> System </w:t>
      </w:r>
      <w:r w:rsidRPr="00DA2B06">
        <w:rPr>
          <w:rFonts w:cstheme="minorHAnsi"/>
          <w:color w:val="000000" w:themeColor="text1"/>
          <w:sz w:val="32"/>
          <w:szCs w:val="32"/>
        </w:rPr>
        <w:t xml:space="preserve">is a web based technology </w:t>
      </w:r>
      <w:r w:rsidR="00084047" w:rsidRPr="00DA2B06">
        <w:rPr>
          <w:rFonts w:cstheme="minorHAnsi"/>
          <w:color w:val="000000" w:themeColor="text1"/>
          <w:sz w:val="32"/>
          <w:szCs w:val="32"/>
        </w:rPr>
        <w:t>which manages</w:t>
      </w:r>
      <w:r w:rsidRPr="00DA2B06">
        <w:rPr>
          <w:rFonts w:cstheme="minorHAnsi"/>
          <w:color w:val="000000" w:themeColor="text1"/>
          <w:sz w:val="32"/>
          <w:szCs w:val="32"/>
        </w:rPr>
        <w:t xml:space="preserve"> people and provides ticket to the person who comes to visits</w:t>
      </w:r>
      <w:r w:rsidR="005400BA" w:rsidRPr="00DA2B06">
        <w:rPr>
          <w:rFonts w:cstheme="minorHAnsi"/>
          <w:color w:val="000000" w:themeColor="text1"/>
          <w:sz w:val="32"/>
          <w:szCs w:val="32"/>
        </w:rPr>
        <w:t xml:space="preserve"> and take ride</w:t>
      </w:r>
      <w:r w:rsidRPr="00DA2B06">
        <w:rPr>
          <w:rFonts w:cstheme="minorHAnsi"/>
          <w:color w:val="000000" w:themeColor="text1"/>
          <w:sz w:val="32"/>
          <w:szCs w:val="32"/>
        </w:rPr>
        <w:t xml:space="preserve"> in park with his/her family.</w:t>
      </w:r>
      <w:r w:rsidR="006F30B2" w:rsidRPr="00DA2B06">
        <w:rPr>
          <w:rFonts w:cstheme="minorHAnsi"/>
          <w:color w:val="000000" w:themeColor="text1"/>
          <w:sz w:val="32"/>
          <w:szCs w:val="32"/>
        </w:rPr>
        <w:t xml:space="preserve"> </w:t>
      </w:r>
      <w:r w:rsidR="006F30B2" w:rsidRPr="00DA2B06">
        <w:rPr>
          <w:rFonts w:eastAsia="Calibri" w:cstheme="minorHAnsi"/>
          <w:color w:val="000000" w:themeColor="text1"/>
          <w:sz w:val="32"/>
          <w:szCs w:val="32"/>
        </w:rPr>
        <w:t>This web application provides a way to effectively control record &amp; track the people who visit to park.</w:t>
      </w:r>
    </w:p>
    <w:p w:rsidR="00542DBE" w:rsidRPr="00DA2B06" w:rsidRDefault="003768E0" w:rsidP="00542DBE">
      <w:pPr>
        <w:jc w:val="both"/>
        <w:rPr>
          <w:rFonts w:cstheme="minorHAnsi"/>
          <w:color w:val="000000" w:themeColor="text1"/>
          <w:sz w:val="32"/>
          <w:szCs w:val="32"/>
          <w:shd w:val="clear" w:color="auto" w:fill="FFFFFF"/>
        </w:rPr>
      </w:pPr>
      <w:r w:rsidRPr="00DA2B06">
        <w:rPr>
          <w:rFonts w:cstheme="minorHAnsi"/>
          <w:color w:val="000000" w:themeColor="text1"/>
          <w:sz w:val="32"/>
          <w:szCs w:val="32"/>
          <w:shd w:val="clear" w:color="auto" w:fill="FFFFFF"/>
        </w:rPr>
        <w:t xml:space="preserve">A </w:t>
      </w:r>
      <w:r w:rsidR="005400BA" w:rsidRPr="00DA2B06">
        <w:rPr>
          <w:rFonts w:cstheme="minorHAnsi"/>
          <w:color w:val="000000" w:themeColor="text1"/>
          <w:sz w:val="32"/>
          <w:szCs w:val="32"/>
          <w:shd w:val="clear" w:color="auto" w:fill="FFFFFF"/>
        </w:rPr>
        <w:t>Theme Park</w:t>
      </w:r>
      <w:r w:rsidR="00542DBE" w:rsidRPr="00DA2B06">
        <w:rPr>
          <w:rFonts w:cstheme="minorHAnsi"/>
          <w:color w:val="000000" w:themeColor="text1"/>
          <w:sz w:val="32"/>
          <w:szCs w:val="32"/>
          <w:shd w:val="clear" w:color="auto" w:fill="FFFFFF"/>
        </w:rPr>
        <w:t xml:space="preserve"> </w:t>
      </w:r>
      <w:r w:rsidR="00CC61E5" w:rsidRPr="00DA2B06">
        <w:rPr>
          <w:rFonts w:cstheme="minorHAnsi"/>
          <w:color w:val="000000" w:themeColor="text1"/>
          <w:sz w:val="32"/>
          <w:szCs w:val="32"/>
          <w:shd w:val="clear" w:color="auto" w:fill="FFFFFF"/>
        </w:rPr>
        <w:t>Management</w:t>
      </w:r>
      <w:r w:rsidRPr="00DA2B06">
        <w:rPr>
          <w:rFonts w:cstheme="minorHAnsi"/>
          <w:color w:val="000000" w:themeColor="text1"/>
          <w:sz w:val="32"/>
          <w:szCs w:val="32"/>
          <w:shd w:val="clear" w:color="auto" w:fill="FFFFFF"/>
        </w:rPr>
        <w:t xml:space="preserve"> system effectively manages and handles all the functioning of a </w:t>
      </w:r>
      <w:r w:rsidR="00542DBE" w:rsidRPr="00DA2B06">
        <w:rPr>
          <w:rFonts w:cstheme="minorHAnsi"/>
          <w:color w:val="000000" w:themeColor="text1"/>
          <w:sz w:val="32"/>
          <w:szCs w:val="32"/>
          <w:shd w:val="clear" w:color="auto" w:fill="FFFFFF"/>
        </w:rPr>
        <w:t>park</w:t>
      </w:r>
      <w:r w:rsidRPr="00DA2B06">
        <w:rPr>
          <w:rFonts w:cstheme="minorHAnsi"/>
          <w:color w:val="000000" w:themeColor="text1"/>
          <w:sz w:val="32"/>
          <w:szCs w:val="32"/>
          <w:shd w:val="clear" w:color="auto" w:fill="FFFFFF"/>
        </w:rPr>
        <w:t xml:space="preserve">. The software system can store the data </w:t>
      </w:r>
      <w:r w:rsidR="00542DBE" w:rsidRPr="00DA2B06">
        <w:rPr>
          <w:rFonts w:cstheme="minorHAnsi"/>
          <w:color w:val="000000" w:themeColor="text1"/>
          <w:sz w:val="32"/>
          <w:szCs w:val="32"/>
          <w:shd w:val="clear" w:color="auto" w:fill="FFFFFF"/>
        </w:rPr>
        <w:t xml:space="preserve">of people tickets </w:t>
      </w:r>
      <w:r w:rsidR="006F30B2" w:rsidRPr="00DA2B06">
        <w:rPr>
          <w:rFonts w:cstheme="minorHAnsi"/>
          <w:color w:val="000000" w:themeColor="text1"/>
          <w:sz w:val="32"/>
          <w:szCs w:val="32"/>
          <w:shd w:val="clear" w:color="auto" w:fill="FFFFFF"/>
        </w:rPr>
        <w:t>that</w:t>
      </w:r>
      <w:r w:rsidR="00542DBE" w:rsidRPr="00DA2B06">
        <w:rPr>
          <w:rFonts w:cstheme="minorHAnsi"/>
          <w:color w:val="000000" w:themeColor="text1"/>
          <w:sz w:val="32"/>
          <w:szCs w:val="32"/>
          <w:shd w:val="clear" w:color="auto" w:fill="FFFFFF"/>
        </w:rPr>
        <w:t xml:space="preserve"> came to visit in the park</w:t>
      </w:r>
      <w:r w:rsidRPr="00DA2B06">
        <w:rPr>
          <w:rFonts w:cstheme="minorHAnsi"/>
          <w:color w:val="000000" w:themeColor="text1"/>
          <w:sz w:val="32"/>
          <w:szCs w:val="32"/>
          <w:shd w:val="clear" w:color="auto" w:fill="FFFFFF"/>
        </w:rPr>
        <w:t xml:space="preserve">. The system also maintains and calculates the </w:t>
      </w:r>
      <w:r w:rsidR="00542DBE" w:rsidRPr="00DA2B06">
        <w:rPr>
          <w:rFonts w:cstheme="minorHAnsi"/>
          <w:color w:val="000000" w:themeColor="text1"/>
          <w:sz w:val="32"/>
          <w:szCs w:val="32"/>
          <w:shd w:val="clear" w:color="auto" w:fill="FFFFFF"/>
        </w:rPr>
        <w:t>price of ticket</w:t>
      </w:r>
      <w:r w:rsidRPr="00DA2B06">
        <w:rPr>
          <w:rFonts w:cstheme="minorHAnsi"/>
          <w:color w:val="000000" w:themeColor="text1"/>
          <w:sz w:val="32"/>
          <w:szCs w:val="32"/>
          <w:shd w:val="clear" w:color="auto" w:fill="FFFFFF"/>
        </w:rPr>
        <w:t xml:space="preserve">. The system needs an administrator to input </w:t>
      </w:r>
      <w:r w:rsidR="00542DBE" w:rsidRPr="00DA2B06">
        <w:rPr>
          <w:rFonts w:cstheme="minorHAnsi"/>
          <w:color w:val="000000" w:themeColor="text1"/>
          <w:sz w:val="32"/>
          <w:szCs w:val="32"/>
          <w:shd w:val="clear" w:color="auto" w:fill="FFFFFF"/>
        </w:rPr>
        <w:t>the detail of ticket like how many are adult and how many are child and print the ticket and give it to person</w:t>
      </w:r>
      <w:r w:rsidRPr="00DA2B06">
        <w:rPr>
          <w:rFonts w:cstheme="minorHAnsi"/>
          <w:color w:val="000000" w:themeColor="text1"/>
          <w:sz w:val="32"/>
          <w:szCs w:val="32"/>
          <w:shd w:val="clear" w:color="auto" w:fill="FFFFFF"/>
        </w:rPr>
        <w:t xml:space="preserve">. </w:t>
      </w:r>
    </w:p>
    <w:p w:rsidR="00542DBE" w:rsidRPr="00DA2B06" w:rsidRDefault="00542DBE" w:rsidP="00542DBE">
      <w:pPr>
        <w:jc w:val="both"/>
        <w:rPr>
          <w:rFonts w:cstheme="minorHAnsi"/>
          <w:color w:val="000000" w:themeColor="text1"/>
          <w:sz w:val="32"/>
          <w:szCs w:val="32"/>
          <w:shd w:val="clear" w:color="auto" w:fill="FFFFFF"/>
        </w:rPr>
      </w:pPr>
    </w:p>
    <w:p w:rsidR="00542DBE" w:rsidRPr="00DA2B06" w:rsidRDefault="00542DBE" w:rsidP="00542DBE">
      <w:pPr>
        <w:jc w:val="both"/>
        <w:rPr>
          <w:rFonts w:cstheme="minorHAnsi"/>
          <w:color w:val="000000" w:themeColor="text1"/>
          <w:sz w:val="32"/>
          <w:szCs w:val="32"/>
          <w:shd w:val="clear" w:color="auto" w:fill="FFFFFF"/>
        </w:rPr>
      </w:pPr>
      <w:r w:rsidRPr="00DA2B06">
        <w:rPr>
          <w:rFonts w:cstheme="minorHAnsi"/>
          <w:color w:val="000000" w:themeColor="text1"/>
          <w:sz w:val="32"/>
          <w:szCs w:val="32"/>
          <w:shd w:val="clear" w:color="auto" w:fill="FFFFFF"/>
        </w:rPr>
        <w:t xml:space="preserve">In this project we </w:t>
      </w:r>
      <w:r w:rsidR="00661E12" w:rsidRPr="00DA2B06">
        <w:rPr>
          <w:rFonts w:cstheme="minorHAnsi"/>
          <w:color w:val="000000" w:themeColor="text1"/>
          <w:sz w:val="32"/>
          <w:szCs w:val="32"/>
          <w:shd w:val="clear" w:color="auto" w:fill="FFFFFF"/>
        </w:rPr>
        <w:t>use PHP</w:t>
      </w:r>
      <w:r w:rsidRPr="00DA2B06">
        <w:rPr>
          <w:rFonts w:cstheme="minorHAnsi"/>
          <w:color w:val="000000" w:themeColor="text1"/>
          <w:sz w:val="32"/>
          <w:szCs w:val="32"/>
          <w:shd w:val="clear" w:color="auto" w:fill="FFFFFF"/>
        </w:rPr>
        <w:t xml:space="preserve"> and MySQL database and it has only one </w:t>
      </w:r>
      <w:r w:rsidR="00661E12" w:rsidRPr="00DA2B06">
        <w:rPr>
          <w:rFonts w:cstheme="minorHAnsi"/>
          <w:color w:val="000000" w:themeColor="text1"/>
          <w:sz w:val="32"/>
          <w:szCs w:val="32"/>
          <w:shd w:val="clear" w:color="auto" w:fill="FFFFFF"/>
        </w:rPr>
        <w:t>module</w:t>
      </w:r>
      <w:r w:rsidRPr="00DA2B06">
        <w:rPr>
          <w:rFonts w:cstheme="minorHAnsi"/>
          <w:color w:val="000000" w:themeColor="text1"/>
          <w:sz w:val="32"/>
          <w:szCs w:val="32"/>
          <w:shd w:val="clear" w:color="auto" w:fill="FFFFFF"/>
        </w:rPr>
        <w:t xml:space="preserve"> </w:t>
      </w:r>
      <w:r w:rsidR="00661E12" w:rsidRPr="00DA2B06">
        <w:rPr>
          <w:rFonts w:cstheme="minorHAnsi"/>
          <w:color w:val="000000" w:themeColor="text1"/>
          <w:sz w:val="32"/>
          <w:szCs w:val="32"/>
          <w:shd w:val="clear" w:color="auto" w:fill="FFFFFF"/>
        </w:rPr>
        <w:t>i.e.</w:t>
      </w:r>
      <w:r w:rsidRPr="00DA2B06">
        <w:rPr>
          <w:rFonts w:cstheme="minorHAnsi"/>
          <w:color w:val="000000" w:themeColor="text1"/>
          <w:sz w:val="32"/>
          <w:szCs w:val="32"/>
          <w:shd w:val="clear" w:color="auto" w:fill="FFFFFF"/>
        </w:rPr>
        <w:t xml:space="preserve"> Admin</w:t>
      </w:r>
    </w:p>
    <w:p w:rsidR="00542DBE" w:rsidRPr="00DA2B06" w:rsidRDefault="00542DBE" w:rsidP="00082B69">
      <w:pPr>
        <w:rPr>
          <w:rFonts w:cstheme="minorHAnsi"/>
          <w:b/>
          <w:color w:val="000000" w:themeColor="text1"/>
          <w:sz w:val="36"/>
          <w:szCs w:val="32"/>
        </w:rPr>
      </w:pPr>
    </w:p>
    <w:p w:rsidR="00082B69" w:rsidRPr="00DA2B06" w:rsidRDefault="00082B69" w:rsidP="00082B69">
      <w:pPr>
        <w:rPr>
          <w:rFonts w:cstheme="minorHAnsi"/>
          <w:color w:val="000000" w:themeColor="text1"/>
          <w:sz w:val="32"/>
          <w:szCs w:val="32"/>
        </w:rPr>
      </w:pPr>
      <w:r w:rsidRPr="00DA2B06">
        <w:rPr>
          <w:rFonts w:cstheme="minorHAnsi"/>
          <w:b/>
          <w:color w:val="000000" w:themeColor="text1"/>
          <w:sz w:val="36"/>
          <w:szCs w:val="32"/>
        </w:rPr>
        <w:t>Advantages:</w:t>
      </w:r>
    </w:p>
    <w:p w:rsidR="00082B69" w:rsidRPr="00DA2B06" w:rsidRDefault="00082B69" w:rsidP="00082B69">
      <w:pPr>
        <w:pStyle w:val="ListParagraph"/>
        <w:numPr>
          <w:ilvl w:val="0"/>
          <w:numId w:val="21"/>
        </w:numPr>
        <w:suppressAutoHyphens/>
        <w:spacing w:after="200" w:line="276" w:lineRule="auto"/>
        <w:rPr>
          <w:rFonts w:asciiTheme="minorHAnsi" w:hAnsiTheme="minorHAnsi" w:cstheme="minorHAnsi"/>
          <w:color w:val="000000" w:themeColor="text1"/>
          <w:sz w:val="32"/>
          <w:szCs w:val="32"/>
        </w:rPr>
      </w:pPr>
      <w:r w:rsidRPr="00DA2B06">
        <w:rPr>
          <w:rFonts w:asciiTheme="minorHAnsi" w:hAnsiTheme="minorHAnsi" w:cstheme="minorHAnsi"/>
          <w:color w:val="000000" w:themeColor="text1"/>
          <w:sz w:val="32"/>
          <w:szCs w:val="32"/>
        </w:rPr>
        <w:t xml:space="preserve">It helps the </w:t>
      </w:r>
      <w:r w:rsidR="00542DBE" w:rsidRPr="00DA2B06">
        <w:rPr>
          <w:rFonts w:asciiTheme="minorHAnsi" w:hAnsiTheme="minorHAnsi" w:cstheme="minorHAnsi"/>
          <w:color w:val="000000" w:themeColor="text1"/>
          <w:sz w:val="32"/>
          <w:szCs w:val="32"/>
        </w:rPr>
        <w:t>park</w:t>
      </w:r>
      <w:r w:rsidRPr="00DA2B06">
        <w:rPr>
          <w:rFonts w:asciiTheme="minorHAnsi" w:hAnsiTheme="minorHAnsi" w:cstheme="minorHAnsi"/>
          <w:color w:val="000000" w:themeColor="text1"/>
          <w:sz w:val="32"/>
          <w:szCs w:val="32"/>
        </w:rPr>
        <w:t xml:space="preserve"> </w:t>
      </w:r>
      <w:r w:rsidR="00542DBE" w:rsidRPr="00DA2B06">
        <w:rPr>
          <w:rFonts w:asciiTheme="minorHAnsi" w:hAnsiTheme="minorHAnsi" w:cstheme="minorHAnsi"/>
          <w:color w:val="000000" w:themeColor="text1"/>
          <w:sz w:val="32"/>
          <w:szCs w:val="32"/>
        </w:rPr>
        <w:t>admin</w:t>
      </w:r>
      <w:r w:rsidRPr="00DA2B06">
        <w:rPr>
          <w:rFonts w:asciiTheme="minorHAnsi" w:hAnsiTheme="minorHAnsi" w:cstheme="minorHAnsi"/>
          <w:color w:val="000000" w:themeColor="text1"/>
          <w:sz w:val="32"/>
          <w:szCs w:val="32"/>
        </w:rPr>
        <w:t xml:space="preserve"> to handle and manage </w:t>
      </w:r>
      <w:r w:rsidR="006F30B2" w:rsidRPr="00DA2B06">
        <w:rPr>
          <w:rFonts w:asciiTheme="minorHAnsi" w:hAnsiTheme="minorHAnsi" w:cstheme="minorHAnsi"/>
          <w:color w:val="000000" w:themeColor="text1"/>
          <w:sz w:val="32"/>
          <w:szCs w:val="32"/>
        </w:rPr>
        <w:t>ticket</w:t>
      </w:r>
      <w:r w:rsidRPr="00DA2B06">
        <w:rPr>
          <w:rFonts w:asciiTheme="minorHAnsi" w:hAnsiTheme="minorHAnsi" w:cstheme="minorHAnsi"/>
          <w:color w:val="000000" w:themeColor="text1"/>
          <w:sz w:val="32"/>
          <w:szCs w:val="32"/>
        </w:rPr>
        <w:t xml:space="preserve"> data.</w:t>
      </w:r>
    </w:p>
    <w:p w:rsidR="00082B69" w:rsidRPr="00DA2B06" w:rsidRDefault="00C37718" w:rsidP="00082B69">
      <w:pPr>
        <w:pStyle w:val="ListParagraph"/>
        <w:numPr>
          <w:ilvl w:val="0"/>
          <w:numId w:val="21"/>
        </w:numPr>
        <w:suppressAutoHyphens/>
        <w:spacing w:after="200" w:line="276" w:lineRule="auto"/>
        <w:rPr>
          <w:rFonts w:asciiTheme="minorHAnsi" w:hAnsiTheme="minorHAnsi" w:cstheme="minorHAnsi"/>
          <w:color w:val="000000" w:themeColor="text1"/>
          <w:sz w:val="32"/>
          <w:szCs w:val="32"/>
        </w:rPr>
      </w:pPr>
      <w:r w:rsidRPr="00DA2B06">
        <w:rPr>
          <w:rFonts w:asciiTheme="minorHAnsi" w:eastAsia="Calibri" w:hAnsiTheme="minorHAnsi" w:cstheme="minorHAnsi"/>
          <w:color w:val="000000" w:themeColor="text1"/>
          <w:sz w:val="32"/>
        </w:rPr>
        <w:t>Reduce time consumption</w:t>
      </w:r>
      <w:r w:rsidR="00082B69" w:rsidRPr="00DA2B06">
        <w:rPr>
          <w:rFonts w:asciiTheme="minorHAnsi" w:hAnsiTheme="minorHAnsi" w:cstheme="minorHAnsi"/>
          <w:color w:val="000000" w:themeColor="text1"/>
          <w:sz w:val="32"/>
          <w:szCs w:val="32"/>
        </w:rPr>
        <w:t>.</w:t>
      </w:r>
    </w:p>
    <w:p w:rsidR="00082B69"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Reduce error scope</w:t>
      </w:r>
      <w:r w:rsidR="00082B69" w:rsidRPr="00DA2B06">
        <w:rPr>
          <w:rFonts w:asciiTheme="minorHAnsi" w:hAnsiTheme="minorHAnsi" w:cstheme="minorHAnsi"/>
          <w:color w:val="000000" w:themeColor="text1"/>
          <w:sz w:val="32"/>
          <w:szCs w:val="32"/>
        </w:rPr>
        <w:t>.</w:t>
      </w:r>
    </w:p>
    <w:p w:rsidR="00C37718"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All system managements are automated.</w:t>
      </w:r>
    </w:p>
    <w:p w:rsidR="00C37718"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Centralized database management.</w:t>
      </w:r>
    </w:p>
    <w:p w:rsidR="00C37718"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Easy operations for operator of the system.</w:t>
      </w:r>
    </w:p>
    <w:p w:rsidR="00084047"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No paper work requirement.</w:t>
      </w:r>
    </w:p>
    <w:p w:rsidR="00084047" w:rsidRPr="00DA2B06" w:rsidRDefault="00084047" w:rsidP="00082B69">
      <w:pPr>
        <w:rPr>
          <w:rFonts w:cstheme="minorHAnsi"/>
          <w:b/>
          <w:color w:val="000000" w:themeColor="text1"/>
          <w:sz w:val="36"/>
          <w:szCs w:val="32"/>
        </w:rPr>
      </w:pPr>
    </w:p>
    <w:p w:rsidR="00082B69" w:rsidRPr="00DA2B06" w:rsidRDefault="00082B69" w:rsidP="00082B69">
      <w:pPr>
        <w:rPr>
          <w:rFonts w:cstheme="minorHAnsi"/>
          <w:color w:val="000000" w:themeColor="text1"/>
          <w:sz w:val="32"/>
          <w:szCs w:val="32"/>
        </w:rPr>
      </w:pPr>
      <w:r w:rsidRPr="00DA2B06">
        <w:rPr>
          <w:rFonts w:cstheme="minorHAnsi"/>
          <w:b/>
          <w:color w:val="000000" w:themeColor="text1"/>
          <w:sz w:val="36"/>
          <w:szCs w:val="32"/>
        </w:rPr>
        <w:t>Disadvantages:</w:t>
      </w:r>
    </w:p>
    <w:p w:rsidR="00082B69" w:rsidRPr="00DA2B06" w:rsidRDefault="00082B69" w:rsidP="00082B69">
      <w:pPr>
        <w:pStyle w:val="ListParagraph"/>
        <w:numPr>
          <w:ilvl w:val="0"/>
          <w:numId w:val="22"/>
        </w:numPr>
        <w:suppressAutoHyphens/>
        <w:spacing w:after="200" w:line="276" w:lineRule="auto"/>
        <w:rPr>
          <w:rFonts w:asciiTheme="minorHAnsi" w:hAnsiTheme="minorHAnsi" w:cstheme="minorHAnsi"/>
          <w:color w:val="000000" w:themeColor="text1"/>
          <w:sz w:val="32"/>
          <w:szCs w:val="32"/>
        </w:rPr>
      </w:pPr>
      <w:r w:rsidRPr="00DA2B06">
        <w:rPr>
          <w:rFonts w:asciiTheme="minorHAnsi" w:hAnsiTheme="minorHAnsi" w:cstheme="minorHAnsi"/>
          <w:color w:val="000000" w:themeColor="text1"/>
          <w:sz w:val="32"/>
          <w:szCs w:val="32"/>
        </w:rPr>
        <w:t xml:space="preserve">The system can only handle </w:t>
      </w:r>
      <w:r w:rsidR="00661E12" w:rsidRPr="00DA2B06">
        <w:rPr>
          <w:rFonts w:asciiTheme="minorHAnsi" w:hAnsiTheme="minorHAnsi" w:cstheme="minorHAnsi"/>
          <w:color w:val="000000" w:themeColor="text1"/>
          <w:sz w:val="32"/>
          <w:szCs w:val="32"/>
        </w:rPr>
        <w:t>Single Park</w:t>
      </w:r>
      <w:r w:rsidRPr="00DA2B06">
        <w:rPr>
          <w:rFonts w:asciiTheme="minorHAnsi" w:hAnsiTheme="minorHAnsi" w:cstheme="minorHAnsi"/>
          <w:color w:val="000000" w:themeColor="text1"/>
          <w:sz w:val="32"/>
          <w:szCs w:val="32"/>
        </w:rPr>
        <w:t>.</w:t>
      </w:r>
    </w:p>
    <w:p w:rsidR="00082B69" w:rsidRPr="00DA2B06" w:rsidRDefault="00082B69" w:rsidP="00082B69">
      <w:pPr>
        <w:pStyle w:val="ListParagraph"/>
        <w:numPr>
          <w:ilvl w:val="0"/>
          <w:numId w:val="22"/>
        </w:numPr>
        <w:suppressAutoHyphens/>
        <w:spacing w:after="200" w:line="276" w:lineRule="auto"/>
        <w:rPr>
          <w:rFonts w:asciiTheme="minorHAnsi" w:hAnsiTheme="minorHAnsi" w:cstheme="minorHAnsi"/>
          <w:b/>
          <w:color w:val="000000" w:themeColor="text1"/>
          <w:sz w:val="36"/>
          <w:szCs w:val="32"/>
        </w:rPr>
      </w:pPr>
      <w:r w:rsidRPr="00DA2B06">
        <w:rPr>
          <w:rFonts w:asciiTheme="minorHAnsi" w:hAnsiTheme="minorHAnsi" w:cstheme="minorHAnsi"/>
          <w:color w:val="000000" w:themeColor="text1"/>
          <w:sz w:val="32"/>
          <w:szCs w:val="32"/>
        </w:rPr>
        <w:t>The system does not include bank payment, dd, cheque status.</w:t>
      </w:r>
    </w:p>
    <w:p w:rsidR="00082B69" w:rsidRPr="00DA2B06" w:rsidRDefault="00082B69" w:rsidP="00082B69">
      <w:pPr>
        <w:rPr>
          <w:rFonts w:cstheme="minorHAnsi"/>
          <w:color w:val="000000" w:themeColor="text1"/>
          <w:sz w:val="32"/>
          <w:szCs w:val="32"/>
        </w:rPr>
      </w:pPr>
      <w:r w:rsidRPr="00DA2B06">
        <w:rPr>
          <w:rFonts w:cstheme="minorHAnsi"/>
          <w:b/>
          <w:color w:val="000000" w:themeColor="text1"/>
          <w:sz w:val="36"/>
          <w:szCs w:val="32"/>
        </w:rPr>
        <w:t>Applications:</w:t>
      </w:r>
    </w:p>
    <w:p w:rsidR="00082B69" w:rsidRPr="00DA2B06" w:rsidRDefault="00082B69" w:rsidP="00082B69">
      <w:pPr>
        <w:pStyle w:val="ListParagraph"/>
        <w:numPr>
          <w:ilvl w:val="0"/>
          <w:numId w:val="23"/>
        </w:numPr>
        <w:suppressAutoHyphens/>
        <w:spacing w:after="200" w:line="276" w:lineRule="auto"/>
        <w:rPr>
          <w:rFonts w:asciiTheme="minorHAnsi" w:hAnsiTheme="minorHAnsi" w:cstheme="minorHAnsi"/>
          <w:b/>
          <w:color w:val="000000" w:themeColor="text1"/>
          <w:sz w:val="36"/>
          <w:szCs w:val="36"/>
        </w:rPr>
      </w:pPr>
      <w:r w:rsidRPr="00DA2B06">
        <w:rPr>
          <w:rFonts w:asciiTheme="minorHAnsi" w:hAnsiTheme="minorHAnsi" w:cstheme="minorHAnsi"/>
          <w:color w:val="000000" w:themeColor="text1"/>
          <w:sz w:val="32"/>
          <w:szCs w:val="32"/>
        </w:rPr>
        <w:t xml:space="preserve">To be used in </w:t>
      </w:r>
      <w:r w:rsidR="00AF4BB5" w:rsidRPr="00DA2B06">
        <w:rPr>
          <w:rFonts w:asciiTheme="minorHAnsi" w:hAnsiTheme="minorHAnsi" w:cstheme="minorHAnsi"/>
          <w:color w:val="000000" w:themeColor="text1"/>
          <w:sz w:val="32"/>
          <w:szCs w:val="32"/>
        </w:rPr>
        <w:t>park ticket</w:t>
      </w:r>
      <w:r w:rsidRPr="00DA2B06">
        <w:rPr>
          <w:rFonts w:asciiTheme="minorHAnsi" w:hAnsiTheme="minorHAnsi" w:cstheme="minorHAnsi"/>
          <w:color w:val="000000" w:themeColor="text1"/>
          <w:sz w:val="32"/>
          <w:szCs w:val="32"/>
        </w:rPr>
        <w:t>.</w:t>
      </w:r>
    </w:p>
    <w:p w:rsidR="003B17F9" w:rsidRPr="00DA2B06" w:rsidRDefault="003B17F9" w:rsidP="00136292">
      <w:pPr>
        <w:jc w:val="both"/>
        <w:rPr>
          <w:rFonts w:cstheme="minorHAnsi"/>
          <w:color w:val="000000" w:themeColor="text1"/>
          <w:sz w:val="28"/>
        </w:rPr>
      </w:pPr>
    </w:p>
    <w:p w:rsidR="00136292" w:rsidRPr="00DA2B06" w:rsidRDefault="00136292" w:rsidP="00136292">
      <w:pPr>
        <w:jc w:val="both"/>
        <w:rPr>
          <w:rFonts w:cstheme="minorHAnsi"/>
          <w:color w:val="000000" w:themeColor="text1"/>
          <w:sz w:val="28"/>
        </w:rPr>
      </w:pPr>
    </w:p>
    <w:p w:rsidR="00136292" w:rsidRPr="00DA2B06" w:rsidRDefault="00136292" w:rsidP="00136292">
      <w:pPr>
        <w:jc w:val="both"/>
        <w:rPr>
          <w:rFonts w:cstheme="minorHAnsi"/>
          <w:color w:val="000000" w:themeColor="text1"/>
          <w:sz w:val="28"/>
        </w:rPr>
      </w:pPr>
    </w:p>
    <w:p w:rsidR="00661E12" w:rsidRPr="00DA2B06" w:rsidRDefault="00661E12" w:rsidP="003B17F9">
      <w:pPr>
        <w:spacing w:after="0"/>
        <w:jc w:val="center"/>
        <w:rPr>
          <w:rFonts w:cstheme="minorHAnsi"/>
          <w:b/>
          <w:color w:val="000000" w:themeColor="text1"/>
          <w:sz w:val="40"/>
          <w:szCs w:val="32"/>
        </w:rPr>
      </w:pPr>
    </w:p>
    <w:p w:rsidR="00661E12" w:rsidRPr="00DA2B06" w:rsidRDefault="00661E12" w:rsidP="003B17F9">
      <w:pPr>
        <w:spacing w:after="0"/>
        <w:jc w:val="center"/>
        <w:rPr>
          <w:rFonts w:cstheme="minorHAnsi"/>
          <w:b/>
          <w:color w:val="000000" w:themeColor="text1"/>
          <w:sz w:val="40"/>
          <w:szCs w:val="32"/>
        </w:rPr>
      </w:pPr>
    </w:p>
    <w:p w:rsidR="00661E12" w:rsidRPr="00DA2B06" w:rsidRDefault="00661E12" w:rsidP="003B17F9">
      <w:pPr>
        <w:spacing w:after="0"/>
        <w:jc w:val="center"/>
        <w:rPr>
          <w:rFonts w:cstheme="minorHAnsi"/>
          <w:b/>
          <w:color w:val="000000" w:themeColor="text1"/>
          <w:sz w:val="40"/>
          <w:szCs w:val="32"/>
        </w:rPr>
      </w:pPr>
    </w:p>
    <w:p w:rsidR="00661E12" w:rsidRPr="00DA2B06" w:rsidRDefault="00661E12"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B14FFA" w:rsidRDefault="00B14FFA" w:rsidP="003B17F9">
      <w:pPr>
        <w:spacing w:after="0"/>
        <w:jc w:val="center"/>
        <w:rPr>
          <w:rFonts w:cstheme="minorHAnsi"/>
          <w:b/>
          <w:color w:val="000000" w:themeColor="text1"/>
          <w:sz w:val="40"/>
          <w:szCs w:val="32"/>
        </w:rPr>
      </w:pPr>
    </w:p>
    <w:p w:rsidR="00DA2B06" w:rsidRDefault="00DA2B06" w:rsidP="003B17F9">
      <w:pPr>
        <w:spacing w:after="0"/>
        <w:jc w:val="center"/>
        <w:rPr>
          <w:rFonts w:cstheme="minorHAnsi"/>
          <w:b/>
          <w:color w:val="000000" w:themeColor="text1"/>
          <w:sz w:val="40"/>
          <w:szCs w:val="32"/>
        </w:rPr>
      </w:pPr>
    </w:p>
    <w:p w:rsidR="00DA2B06" w:rsidRPr="00DA2B06" w:rsidRDefault="00DA2B06"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3B17F9" w:rsidRPr="00DA2B06" w:rsidRDefault="003B17F9" w:rsidP="003B17F9">
      <w:pPr>
        <w:spacing w:after="0"/>
        <w:jc w:val="center"/>
        <w:rPr>
          <w:rFonts w:eastAsia="Times New Roman" w:cstheme="minorHAnsi"/>
          <w:b/>
          <w:color w:val="000000" w:themeColor="text1"/>
          <w:sz w:val="40"/>
          <w:szCs w:val="32"/>
        </w:rPr>
      </w:pPr>
      <w:r w:rsidRPr="00DA2B06">
        <w:rPr>
          <w:rFonts w:cstheme="minorHAnsi"/>
          <w:b/>
          <w:color w:val="000000" w:themeColor="text1"/>
          <w:sz w:val="40"/>
          <w:szCs w:val="32"/>
        </w:rPr>
        <w:lastRenderedPageBreak/>
        <w:t>Feasibility study</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w:t>
      </w:r>
    </w:p>
    <w:p w:rsidR="003B17F9" w:rsidRPr="00DA2B06" w:rsidRDefault="003B17F9" w:rsidP="003B17F9">
      <w:pPr>
        <w:spacing w:after="0"/>
        <w:jc w:val="both"/>
        <w:rPr>
          <w:rFonts w:eastAsia="Times New Roman" w:cstheme="minorHAnsi"/>
          <w:color w:val="000000" w:themeColor="text1"/>
          <w:sz w:val="28"/>
          <w:szCs w:val="28"/>
        </w:rPr>
      </w:pPr>
      <w:r w:rsidRPr="00DA2B06">
        <w:rPr>
          <w:rFonts w:cstheme="minorHAnsi"/>
          <w:color w:val="000000" w:themeColor="text1"/>
          <w:sz w:val="28"/>
          <w:szCs w:val="28"/>
        </w:rPr>
        <w:t xml:space="preserve"> </w:t>
      </w:r>
      <w:r w:rsidRPr="00DA2B06">
        <w:rPr>
          <w:rFonts w:eastAsia="Times New Roman" w:cstheme="minorHAnsi"/>
          <w:color w:val="000000" w:themeColor="text1"/>
          <w:sz w:val="28"/>
          <w:szCs w:val="28"/>
        </w:rPr>
        <w:t>Whenever we design a new system, normally the management will ask for a feasibility report of the new system. The management wants to know the technicalities and cost involved in creation of new system.</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 Technical feasibility</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 Economic feasibility</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 Physical feasibility</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r w:rsidRPr="00DA2B06">
        <w:rPr>
          <w:rFonts w:eastAsia="Times New Roman" w:cstheme="minorHAnsi"/>
          <w:color w:val="000000" w:themeColor="text1"/>
          <w:sz w:val="28"/>
          <w:szCs w:val="28"/>
        </w:rPr>
        <w:t xml:space="preserve">Technical feasibility:  </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Technical feasibility involves study to establish the technical capability of the system being created to accomplish all requirements to the user. The system should be capable of handling the proposed volume of data and provide users and operating environment to increase their efficiency.</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For example, system should be capable of handling the proposed volume of data and provide users.</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w:t>
      </w:r>
    </w:p>
    <w:p w:rsidR="003B17F9" w:rsidRPr="00DA2B06" w:rsidRDefault="003B17F9" w:rsidP="003B17F9">
      <w:pPr>
        <w:spacing w:after="0"/>
        <w:jc w:val="both"/>
        <w:rPr>
          <w:rFonts w:cstheme="minorHAnsi"/>
          <w:color w:val="000000" w:themeColor="text1"/>
          <w:sz w:val="28"/>
          <w:szCs w:val="28"/>
        </w:rPr>
      </w:pPr>
      <w:r w:rsidRPr="00DA2B06">
        <w:rPr>
          <w:rFonts w:eastAsia="Times New Roman" w:cstheme="minorHAnsi"/>
          <w:color w:val="000000" w:themeColor="text1"/>
          <w:sz w:val="28"/>
          <w:szCs w:val="28"/>
        </w:rPr>
        <w:t xml:space="preserve">Economic feasibility: </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r w:rsidRPr="00DA2B06">
        <w:rPr>
          <w:rFonts w:eastAsia="Times New Roman" w:cstheme="minorHAnsi"/>
          <w:color w:val="000000" w:themeColor="text1"/>
          <w:sz w:val="28"/>
          <w:szCs w:val="28"/>
        </w:rPr>
        <w:t xml:space="preserve">Economic feasibility involves study to establish the cost benefit analysis. Money spent on the system must be recorded in the form of benefit from the system. The benefits are of two types:  </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w:t>
      </w:r>
    </w:p>
    <w:p w:rsidR="003B17F9" w:rsidRPr="00DA2B06" w:rsidRDefault="003B17F9" w:rsidP="003B17F9">
      <w:pPr>
        <w:spacing w:after="0"/>
        <w:jc w:val="both"/>
        <w:rPr>
          <w:rFonts w:eastAsia="Times New Roman" w:cstheme="minorHAnsi"/>
          <w:b/>
          <w:color w:val="000000" w:themeColor="text1"/>
          <w:sz w:val="28"/>
          <w:szCs w:val="28"/>
        </w:rPr>
      </w:pPr>
      <w:r w:rsidRPr="00DA2B06">
        <w:rPr>
          <w:rFonts w:eastAsia="Times New Roman" w:cstheme="minorHAnsi"/>
          <w:color w:val="000000" w:themeColor="text1"/>
          <w:sz w:val="28"/>
          <w:szCs w:val="28"/>
        </w:rPr>
        <w:t xml:space="preserve">          </w:t>
      </w:r>
      <w:r w:rsidRPr="00DA2B06">
        <w:rPr>
          <w:rFonts w:eastAsia="Times New Roman" w:cstheme="minorHAnsi"/>
          <w:b/>
          <w:color w:val="000000" w:themeColor="text1"/>
          <w:sz w:val="28"/>
          <w:szCs w:val="28"/>
        </w:rPr>
        <w:t xml:space="preserve">Tangible benefits: </w:t>
      </w:r>
    </w:p>
    <w:p w:rsidR="003B17F9" w:rsidRPr="00DA2B06" w:rsidRDefault="003B17F9" w:rsidP="003B17F9">
      <w:pPr>
        <w:numPr>
          <w:ilvl w:val="1"/>
          <w:numId w:val="3"/>
        </w:numPr>
        <w:spacing w:after="0" w:line="240" w:lineRule="auto"/>
        <w:jc w:val="both"/>
        <w:rPr>
          <w:rFonts w:cstheme="minorHAnsi"/>
          <w:color w:val="000000" w:themeColor="text1"/>
          <w:sz w:val="28"/>
          <w:szCs w:val="28"/>
        </w:rPr>
      </w:pPr>
      <w:r w:rsidRPr="00DA2B06">
        <w:rPr>
          <w:rFonts w:eastAsia="Times New Roman" w:cstheme="minorHAnsi"/>
          <w:color w:val="000000" w:themeColor="text1"/>
          <w:sz w:val="28"/>
          <w:szCs w:val="28"/>
        </w:rPr>
        <w:t>Saving man labor to do tedious tasks saves time.</w:t>
      </w:r>
    </w:p>
    <w:p w:rsidR="003B17F9" w:rsidRPr="00DA2B06" w:rsidRDefault="003B17F9" w:rsidP="003B17F9">
      <w:pPr>
        <w:numPr>
          <w:ilvl w:val="1"/>
          <w:numId w:val="3"/>
        </w:numPr>
        <w:spacing w:after="0" w:line="240" w:lineRule="auto"/>
        <w:jc w:val="both"/>
        <w:rPr>
          <w:rFonts w:eastAsia="Times New Roman" w:cstheme="minorHAnsi"/>
          <w:color w:val="000000" w:themeColor="text1"/>
          <w:sz w:val="28"/>
          <w:szCs w:val="28"/>
        </w:rPr>
      </w:pPr>
    </w:p>
    <w:p w:rsidR="003B17F9" w:rsidRPr="00DA2B06" w:rsidRDefault="003B17F9" w:rsidP="003B17F9">
      <w:pPr>
        <w:spacing w:after="0"/>
        <w:jc w:val="both"/>
        <w:rPr>
          <w:rFonts w:eastAsia="Times New Roman" w:cstheme="minorHAnsi"/>
          <w:b/>
          <w:color w:val="000000" w:themeColor="text1"/>
          <w:sz w:val="28"/>
          <w:szCs w:val="28"/>
        </w:rPr>
      </w:pPr>
      <w:r w:rsidRPr="00DA2B06">
        <w:rPr>
          <w:rFonts w:eastAsia="Times New Roman" w:cstheme="minorHAnsi"/>
          <w:b/>
          <w:color w:val="000000" w:themeColor="text1"/>
          <w:sz w:val="28"/>
          <w:szCs w:val="28"/>
        </w:rPr>
        <w:t xml:space="preserve">           Intangible benefits:</w:t>
      </w:r>
    </w:p>
    <w:p w:rsidR="003B17F9" w:rsidRPr="00DA2B06" w:rsidRDefault="003B17F9" w:rsidP="003B17F9">
      <w:pPr>
        <w:numPr>
          <w:ilvl w:val="1"/>
          <w:numId w:val="3"/>
        </w:numPr>
        <w:spacing w:after="0" w:line="240" w:lineRule="auto"/>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Improves the quality of organization.</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r w:rsidRPr="00DA2B06">
        <w:rPr>
          <w:rFonts w:eastAsia="Times New Roman" w:cstheme="minorHAnsi"/>
          <w:color w:val="000000" w:themeColor="text1"/>
          <w:sz w:val="28"/>
          <w:szCs w:val="28"/>
        </w:rPr>
        <w:t>Physical feasibility:</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It involves study to establish the time responses of the new system being created.   For e.g., if the new system takes more than one day to prepare crucial finance statement for the management, wherever it was required in an hour, the system fails to provide the same.</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w:t>
      </w:r>
    </w:p>
    <w:p w:rsidR="003B17F9"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It should be clearly establish that the new system requirements in the form of time responses would be completely met with. It may call for increase in cost. If the required cost is sacrificed then the purpose of the new system may not be achieved even if it was found to be technically feasible.</w:t>
      </w:r>
    </w:p>
    <w:p w:rsidR="00E23DED" w:rsidRDefault="00E23DED" w:rsidP="003B17F9">
      <w:pPr>
        <w:spacing w:after="0"/>
        <w:jc w:val="both"/>
        <w:rPr>
          <w:rFonts w:eastAsia="Times New Roman" w:cstheme="minorHAnsi"/>
          <w:color w:val="000000" w:themeColor="text1"/>
          <w:sz w:val="28"/>
          <w:szCs w:val="28"/>
        </w:rPr>
      </w:pPr>
    </w:p>
    <w:p w:rsidR="00E23DED" w:rsidRDefault="00E23DED" w:rsidP="003B17F9">
      <w:pPr>
        <w:spacing w:after="0"/>
        <w:jc w:val="both"/>
        <w:rPr>
          <w:rFonts w:eastAsia="Times New Roman" w:cstheme="minorHAnsi"/>
          <w:color w:val="000000" w:themeColor="text1"/>
          <w:sz w:val="28"/>
          <w:szCs w:val="28"/>
        </w:rPr>
      </w:pPr>
    </w:p>
    <w:p w:rsidR="00E23DED" w:rsidRPr="008043C9" w:rsidRDefault="00E23DED" w:rsidP="00E23DED">
      <w:pPr>
        <w:spacing w:line="360" w:lineRule="auto"/>
        <w:rPr>
          <w:rFonts w:cstheme="minorHAnsi"/>
          <w:b/>
          <w:sz w:val="32"/>
          <w:szCs w:val="32"/>
        </w:rPr>
      </w:pPr>
      <w:r w:rsidRPr="008043C9">
        <w:rPr>
          <w:rFonts w:cstheme="minorHAnsi"/>
          <w:b/>
          <w:sz w:val="32"/>
          <w:szCs w:val="32"/>
        </w:rPr>
        <w:t>6 PROJRCT PLANNING &amp; SCHEDULING</w:t>
      </w: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ind w:right="-540" w:hanging="540"/>
        <w:rPr>
          <w:rFonts w:cstheme="minorHAnsi"/>
        </w:rPr>
      </w:pPr>
      <w:r w:rsidRPr="008043C9">
        <w:rPr>
          <w:rFonts w:cstheme="minorHAnsi"/>
          <w:noProof/>
        </w:rPr>
        <w:t xml:space="preserve">             </w:t>
      </w:r>
      <w:r w:rsidRPr="008043C9">
        <w:rPr>
          <w:rFonts w:cstheme="minorHAnsi"/>
          <w:noProof/>
        </w:rPr>
        <w:drawing>
          <wp:inline distT="0" distB="0" distL="0" distR="0">
            <wp:extent cx="2860040" cy="3923665"/>
            <wp:effectExtent l="0" t="0" r="0" b="0"/>
            <wp:docPr id="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2498" cy="5907536"/>
                      <a:chOff x="76200" y="685800"/>
                      <a:chExt cx="6852498" cy="5907536"/>
                    </a:xfrm>
                  </a:grpSpPr>
                  <a:pic>
                    <a:nvPicPr>
                      <a:cNvPr id="28" name="table"/>
                      <a:cNvPicPr>
                        <a:picLocks noChangeAspect="1"/>
                      </a:cNvPicPr>
                    </a:nvPicPr>
                    <a:blipFill>
                      <a:blip r:embed="rId8"/>
                      <a:stretch>
                        <a:fillRect/>
                      </a:stretch>
                    </a:blipFill>
                    <a:spPr>
                      <a:xfrm>
                        <a:off x="76200" y="685800"/>
                        <a:ext cx="6852498" cy="5907536"/>
                      </a:xfrm>
                      <a:prstGeom prst="rect">
                        <a:avLst/>
                      </a:prstGeom>
                    </a:spPr>
                  </a:pic>
                  <a:cxnSp>
                    <a:nvCxnSpPr>
                      <a:cNvPr id="7" name="Straight Connector 6"/>
                      <a:cNvCxnSpPr/>
                    </a:nvCxnSpPr>
                    <a:spPr>
                      <a:xfrm rot="5400000">
                        <a:off x="-1065949" y="3656863"/>
                        <a:ext cx="3809206" cy="226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nvCxnSpPr>
                    <a:spPr>
                      <a:xfrm>
                        <a:off x="838200" y="19050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a:off x="838200" y="3352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a:off x="838200" y="4419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5" name="Straight Connector 14"/>
                      <a:cNvCxnSpPr/>
                    </a:nvCxnSpPr>
                    <a:spPr>
                      <a:xfrm rot="5400000">
                        <a:off x="800100" y="2476500"/>
                        <a:ext cx="9906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a:off x="1295400" y="2209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1295400" y="2590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a:off x="1295400" y="2971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rot="5400000">
                        <a:off x="1028700" y="3771900"/>
                        <a:ext cx="5334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a:off x="1295400" y="3657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a:off x="1295400" y="4038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rot="5400000">
                        <a:off x="990600" y="4876800"/>
                        <a:ext cx="6096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32" name="Straight Arrow Connector 31"/>
                      <a:cNvCxnSpPr/>
                    </a:nvCxnSpPr>
                    <a:spPr>
                      <a:xfrm>
                        <a:off x="1295400" y="4800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34" name="Straight Arrow Connector 33"/>
                      <a:cNvCxnSpPr/>
                    </a:nvCxnSpPr>
                    <a:spPr>
                      <a:xfrm>
                        <a:off x="1295400" y="5181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nvCxnSpPr>
                    <a:spPr>
                      <a:xfrm>
                        <a:off x="838200" y="5562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rot="5400000">
                        <a:off x="1027906" y="5981700"/>
                        <a:ext cx="5334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a:off x="1295400" y="5866606"/>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a:off x="1295400" y="6247606"/>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r w:rsidRPr="008043C9">
        <w:rPr>
          <w:rFonts w:cstheme="minorHAnsi"/>
        </w:rPr>
        <w:t xml:space="preserve"> </w:t>
      </w:r>
      <w:r w:rsidRPr="008043C9">
        <w:rPr>
          <w:rFonts w:cstheme="minorHAnsi"/>
          <w:noProof/>
        </w:rPr>
        <w:drawing>
          <wp:inline distT="0" distB="0" distL="0" distR="0">
            <wp:extent cx="2860040" cy="3870325"/>
            <wp:effectExtent l="0" t="0" r="0" b="0"/>
            <wp:docPr id="11"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42845" cy="6108721"/>
                      <a:chOff x="1143000" y="457200"/>
                      <a:chExt cx="6242845" cy="6108721"/>
                    </a:xfrm>
                  </a:grpSpPr>
                  <a:pic>
                    <a:nvPicPr>
                      <a:cNvPr id="29" name="table"/>
                      <a:cNvPicPr>
                        <a:picLocks noChangeAspect="1"/>
                      </a:cNvPicPr>
                    </a:nvPicPr>
                    <a:blipFill>
                      <a:blip r:embed="rId9"/>
                      <a:stretch>
                        <a:fillRect/>
                      </a:stretch>
                    </a:blipFill>
                    <a:spPr>
                      <a:xfrm>
                        <a:off x="1143000" y="457200"/>
                        <a:ext cx="6242845" cy="6108721"/>
                      </a:xfrm>
                      <a:prstGeom prst="rect">
                        <a:avLst/>
                      </a:prstGeom>
                    </a:spPr>
                  </a:pic>
                  <a:sp>
                    <a:nvSpPr>
                      <a:cNvPr id="15" name="Left-Right Arrow 14"/>
                      <a:cNvSpPr/>
                    </a:nvSpPr>
                    <a:spPr>
                      <a:xfrm>
                        <a:off x="1219200" y="1295400"/>
                        <a:ext cx="60198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Left-Right Arrow 15"/>
                      <a:cNvSpPr/>
                    </a:nvSpPr>
                    <a:spPr>
                      <a:xfrm rot="10800000" flipV="1">
                        <a:off x="1219200" y="1676400"/>
                        <a:ext cx="1066801"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1219200" y="2057400"/>
                        <a:ext cx="3810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Left-Right Arrow 17"/>
                      <a:cNvSpPr/>
                    </a:nvSpPr>
                    <a:spPr>
                      <a:xfrm>
                        <a:off x="1447800" y="2438400"/>
                        <a:ext cx="3810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Left-Right Arrow 18"/>
                      <a:cNvSpPr/>
                    </a:nvSpPr>
                    <a:spPr>
                      <a:xfrm>
                        <a:off x="1676400" y="28194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Left-Right Arrow 19"/>
                      <a:cNvSpPr/>
                    </a:nvSpPr>
                    <a:spPr>
                      <a:xfrm rot="10800000" flipV="1">
                        <a:off x="2057399" y="3200400"/>
                        <a:ext cx="1600199"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Left-Right Arrow 20"/>
                      <a:cNvSpPr/>
                    </a:nvSpPr>
                    <a:spPr>
                      <a:xfrm rot="10800000" flipV="1">
                        <a:off x="2057399" y="3581400"/>
                        <a:ext cx="990599"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Left-Right Arrow 21"/>
                      <a:cNvSpPr/>
                    </a:nvSpPr>
                    <a:spPr>
                      <a:xfrm>
                        <a:off x="2971800" y="38862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Left-Right Arrow 22"/>
                      <a:cNvSpPr/>
                    </a:nvSpPr>
                    <a:spPr>
                      <a:xfrm rot="10800000" flipV="1">
                        <a:off x="3581398" y="4267200"/>
                        <a:ext cx="2514601"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Left-Right Arrow 23"/>
                      <a:cNvSpPr/>
                    </a:nvSpPr>
                    <a:spPr>
                      <a:xfrm rot="10800000" flipV="1">
                        <a:off x="3581399" y="4648200"/>
                        <a:ext cx="1371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Left-Right Arrow 24"/>
                      <a:cNvSpPr/>
                    </a:nvSpPr>
                    <a:spPr>
                      <a:xfrm rot="10800000" flipV="1">
                        <a:off x="4876800" y="5029200"/>
                        <a:ext cx="12192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Left-Right Arrow 25"/>
                      <a:cNvSpPr/>
                    </a:nvSpPr>
                    <a:spPr>
                      <a:xfrm rot="10800000" flipV="1">
                        <a:off x="6019800" y="5333999"/>
                        <a:ext cx="12192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Left-Right Arrow 26"/>
                      <a:cNvSpPr/>
                    </a:nvSpPr>
                    <a:spPr>
                      <a:xfrm>
                        <a:off x="6019800" y="57150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Left-Right Arrow 27"/>
                      <a:cNvSpPr/>
                    </a:nvSpPr>
                    <a:spPr>
                      <a:xfrm>
                        <a:off x="6629400" y="60960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rPr>
          <w:rFonts w:cstheme="minorHAnsi"/>
          <w:b/>
          <w:sz w:val="32"/>
          <w:szCs w:val="32"/>
        </w:rPr>
      </w:pPr>
    </w:p>
    <w:p w:rsidR="00E23DED" w:rsidRDefault="00E23DED" w:rsidP="00E23DED">
      <w:pPr>
        <w:pStyle w:val="ListParagraph"/>
        <w:numPr>
          <w:ilvl w:val="1"/>
          <w:numId w:val="28"/>
        </w:numPr>
        <w:spacing w:line="360" w:lineRule="auto"/>
        <w:ind w:left="540" w:hanging="540"/>
        <w:rPr>
          <w:rFonts w:asciiTheme="minorHAnsi" w:hAnsiTheme="minorHAnsi" w:cstheme="minorHAnsi"/>
          <w:b/>
          <w:sz w:val="32"/>
          <w:szCs w:val="32"/>
        </w:rPr>
      </w:pPr>
      <w:r w:rsidRPr="008043C9">
        <w:rPr>
          <w:rFonts w:asciiTheme="minorHAnsi" w:hAnsiTheme="minorHAnsi" w:cstheme="minorHAnsi"/>
          <w:b/>
          <w:sz w:val="32"/>
          <w:szCs w:val="32"/>
        </w:rPr>
        <w:t>SOFTWARE ENGINEERING PARADIGM APPLIED</w:t>
      </w:r>
    </w:p>
    <w:p w:rsidR="00E23DED" w:rsidRPr="008043C9" w:rsidRDefault="00E23DED" w:rsidP="00E23DED">
      <w:pPr>
        <w:pStyle w:val="ListParagraph"/>
        <w:spacing w:line="360" w:lineRule="auto"/>
        <w:ind w:left="540"/>
        <w:rPr>
          <w:rFonts w:asciiTheme="minorHAnsi" w:hAnsiTheme="minorHAnsi" w:cstheme="minorHAnsi"/>
          <w:b/>
          <w:sz w:val="32"/>
          <w:szCs w:val="32"/>
        </w:rPr>
      </w:pPr>
      <w:r w:rsidRPr="00E23DED">
        <w:rPr>
          <w:rFonts w:asciiTheme="minorHAnsi" w:hAnsiTheme="minorHAnsi" w:cstheme="minorHAnsi"/>
          <w:b/>
          <w:noProof/>
          <w:sz w:val="32"/>
          <w:szCs w:val="32"/>
        </w:rPr>
        <w:lastRenderedPageBreak/>
        <w:drawing>
          <wp:inline distT="0" distB="0" distL="0" distR="0">
            <wp:extent cx="5730875" cy="6602730"/>
            <wp:effectExtent l="19050" t="0" r="3175" b="0"/>
            <wp:docPr id="17" name="Picture 1" descr="waterfall_model_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_model_problems.png"/>
                    <pic:cNvPicPr>
                      <a:picLocks noChangeAspect="1" noChangeArrowheads="1"/>
                    </pic:cNvPicPr>
                  </pic:nvPicPr>
                  <pic:blipFill>
                    <a:blip r:embed="rId10"/>
                    <a:srcRect/>
                    <a:stretch>
                      <a:fillRect/>
                    </a:stretch>
                  </pic:blipFill>
                  <pic:spPr bwMode="auto">
                    <a:xfrm>
                      <a:off x="0" y="0"/>
                      <a:ext cx="5730875" cy="6602730"/>
                    </a:xfrm>
                    <a:prstGeom prst="rect">
                      <a:avLst/>
                    </a:prstGeom>
                    <a:noFill/>
                    <a:ln w="9525">
                      <a:noFill/>
                      <a:miter lim="800000"/>
                      <a:headEnd/>
                      <a:tailEnd/>
                    </a:ln>
                  </pic:spPr>
                </pic:pic>
              </a:graphicData>
            </a:graphic>
          </wp:inline>
        </w:drawing>
      </w:r>
    </w:p>
    <w:p w:rsidR="00E23DED" w:rsidRPr="00DA2B06" w:rsidRDefault="00E23DED" w:rsidP="003B17F9">
      <w:pPr>
        <w:spacing w:after="0"/>
        <w:jc w:val="both"/>
        <w:rPr>
          <w:rFonts w:eastAsia="Times New Roman" w:cstheme="minorHAnsi"/>
          <w:color w:val="000000" w:themeColor="text1"/>
          <w:sz w:val="28"/>
          <w:szCs w:val="28"/>
        </w:rPr>
      </w:pPr>
    </w:p>
    <w:p w:rsidR="009E1651" w:rsidRPr="008043C9" w:rsidRDefault="009E1651" w:rsidP="009E1651">
      <w:pPr>
        <w:ind w:firstLine="720"/>
        <w:rPr>
          <w:rFonts w:cstheme="minorHAnsi"/>
        </w:rPr>
      </w:pPr>
      <w:r w:rsidRPr="008043C9">
        <w:rPr>
          <w:rFonts w:cstheme="minorHAnsi"/>
        </w:rPr>
        <w:t>The waterfall model derivers its name due to the cascading effect from one phase to the other as is illustrated in above figure. In this model each phase well define starting and ending point, with identifiable deliveries to the next phase. Note that this model is sometime referred to as the linear sequential  model or the software life cycle model. The water fall diagram is basically divided into following 5 models.</w:t>
      </w:r>
    </w:p>
    <w:p w:rsidR="009E1651" w:rsidRPr="008043C9" w:rsidRDefault="009E1651" w:rsidP="009E1651">
      <w:pPr>
        <w:ind w:firstLine="720"/>
        <w:rPr>
          <w:rFonts w:cstheme="minorHAnsi"/>
        </w:rPr>
      </w:pP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lastRenderedPageBreak/>
        <w:t xml:space="preserve">Requirement           </w:t>
      </w: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t xml:space="preserve">Design </w:t>
      </w: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t xml:space="preserve">Implementation </w:t>
      </w: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t>Verification</w:t>
      </w: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t xml:space="preserve">Maintenance </w:t>
      </w:r>
    </w:p>
    <w:p w:rsidR="009E1651" w:rsidRPr="008043C9" w:rsidRDefault="009E1651" w:rsidP="009E1651">
      <w:pPr>
        <w:pStyle w:val="ListParagraph"/>
        <w:ind w:left="2160"/>
        <w:rPr>
          <w:rFonts w:asciiTheme="minorHAnsi" w:hAnsiTheme="minorHAnsi" w:cstheme="minorHAnsi"/>
          <w:b/>
        </w:rPr>
      </w:pPr>
    </w:p>
    <w:p w:rsidR="009E1651" w:rsidRPr="008043C9" w:rsidRDefault="009E1651" w:rsidP="009E1651">
      <w:pPr>
        <w:pStyle w:val="ListParagraph"/>
        <w:rPr>
          <w:rFonts w:asciiTheme="minorHAnsi" w:hAnsiTheme="minorHAnsi" w:cstheme="minorHAnsi"/>
          <w:b/>
          <w:u w:val="single"/>
        </w:rPr>
      </w:pPr>
    </w:p>
    <w:p w:rsidR="009E1651" w:rsidRPr="008043C9" w:rsidRDefault="009E1651" w:rsidP="009E1651">
      <w:pPr>
        <w:pStyle w:val="ListParagraph"/>
        <w:numPr>
          <w:ilvl w:val="1"/>
          <w:numId w:val="29"/>
        </w:numPr>
        <w:spacing w:after="200" w:line="276" w:lineRule="auto"/>
        <w:rPr>
          <w:rFonts w:asciiTheme="minorHAnsi" w:hAnsiTheme="minorHAnsi" w:cstheme="minorHAnsi"/>
          <w:b/>
          <w:u w:val="single"/>
        </w:rPr>
      </w:pPr>
      <w:r w:rsidRPr="008043C9">
        <w:rPr>
          <w:rFonts w:asciiTheme="minorHAnsi" w:hAnsiTheme="minorHAnsi" w:cstheme="minorHAnsi"/>
          <w:b/>
          <w:u w:val="single"/>
        </w:rPr>
        <w:t>Requirement:-</w:t>
      </w:r>
    </w:p>
    <w:p w:rsidR="009E1651" w:rsidRPr="008043C9" w:rsidRDefault="009E1651" w:rsidP="009E1651">
      <w:pPr>
        <w:pStyle w:val="ListParagraph"/>
        <w:spacing w:after="200" w:line="276" w:lineRule="auto"/>
        <w:rPr>
          <w:rFonts w:asciiTheme="minorHAnsi" w:hAnsiTheme="minorHAnsi" w:cstheme="minorHAnsi"/>
          <w:b/>
          <w:u w:val="single"/>
        </w:rPr>
      </w:pP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In the requirement phase the need to create the application is specified. What is the need of the system is defined. What information to be feeder to create the application will come under the requirement phase?</w:t>
      </w:r>
    </w:p>
    <w:p w:rsidR="009E1651" w:rsidRPr="008043C9" w:rsidRDefault="009E1651" w:rsidP="009E1651">
      <w:pPr>
        <w:pStyle w:val="ListParagraph"/>
        <w:ind w:firstLine="720"/>
        <w:rPr>
          <w:rFonts w:asciiTheme="minorHAnsi" w:hAnsiTheme="minorHAnsi" w:cstheme="minorHAnsi"/>
          <w:b/>
        </w:rPr>
      </w:pPr>
    </w:p>
    <w:p w:rsidR="009E1651" w:rsidRPr="008043C9" w:rsidRDefault="009E1651" w:rsidP="009E1651">
      <w:pPr>
        <w:pStyle w:val="ListParagraph"/>
        <w:numPr>
          <w:ilvl w:val="1"/>
          <w:numId w:val="30"/>
        </w:numPr>
        <w:spacing w:after="200" w:line="276" w:lineRule="auto"/>
        <w:rPr>
          <w:rFonts w:asciiTheme="minorHAnsi" w:hAnsiTheme="minorHAnsi" w:cstheme="minorHAnsi"/>
          <w:b/>
          <w:u w:val="single"/>
        </w:rPr>
      </w:pPr>
      <w:r w:rsidRPr="008043C9">
        <w:rPr>
          <w:rFonts w:asciiTheme="minorHAnsi" w:hAnsiTheme="minorHAnsi" w:cstheme="minorHAnsi"/>
          <w:b/>
          <w:u w:val="single"/>
        </w:rPr>
        <w:t>Design:</w:t>
      </w:r>
    </w:p>
    <w:p w:rsidR="009E1651" w:rsidRPr="008043C9" w:rsidRDefault="009E1651" w:rsidP="009E1651">
      <w:pPr>
        <w:pStyle w:val="ListParagraph"/>
        <w:spacing w:after="200" w:line="276" w:lineRule="auto"/>
        <w:rPr>
          <w:rFonts w:asciiTheme="minorHAnsi" w:hAnsiTheme="minorHAnsi" w:cstheme="minorHAnsi"/>
          <w:b/>
          <w:u w:val="single"/>
        </w:rPr>
      </w:pP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After the requirement phase the next phase is the Design phase where the application is designed according to the forms and other modules created. This phase is much important phase because it will structure the layout of your application.</w:t>
      </w:r>
    </w:p>
    <w:p w:rsidR="009E1651" w:rsidRPr="008043C9" w:rsidRDefault="009E1651" w:rsidP="009E1651">
      <w:pPr>
        <w:pStyle w:val="ListParagraph"/>
        <w:ind w:firstLine="720"/>
        <w:rPr>
          <w:rFonts w:asciiTheme="minorHAnsi" w:hAnsiTheme="minorHAnsi" w:cstheme="minorHAnsi"/>
          <w:b/>
        </w:rPr>
      </w:pPr>
    </w:p>
    <w:p w:rsidR="009E1651" w:rsidRPr="008043C9" w:rsidRDefault="009E1651" w:rsidP="009E1651">
      <w:pPr>
        <w:pStyle w:val="ListParagraph"/>
        <w:numPr>
          <w:ilvl w:val="1"/>
          <w:numId w:val="30"/>
        </w:numPr>
        <w:spacing w:after="200" w:line="276" w:lineRule="auto"/>
        <w:rPr>
          <w:rFonts w:asciiTheme="minorHAnsi" w:hAnsiTheme="minorHAnsi" w:cstheme="minorHAnsi"/>
          <w:b/>
          <w:u w:val="single"/>
        </w:rPr>
      </w:pPr>
      <w:r w:rsidRPr="008043C9">
        <w:rPr>
          <w:rFonts w:asciiTheme="minorHAnsi" w:hAnsiTheme="minorHAnsi" w:cstheme="minorHAnsi"/>
          <w:b/>
          <w:u w:val="single"/>
        </w:rPr>
        <w:t>Implementation:</w:t>
      </w:r>
    </w:p>
    <w:p w:rsidR="009E1651" w:rsidRPr="008043C9" w:rsidRDefault="009E1651" w:rsidP="009E1651">
      <w:pPr>
        <w:pStyle w:val="ListParagraph"/>
        <w:spacing w:after="200" w:line="276" w:lineRule="auto"/>
        <w:rPr>
          <w:rFonts w:asciiTheme="minorHAnsi" w:hAnsiTheme="minorHAnsi" w:cstheme="minorHAnsi"/>
          <w:b/>
          <w:u w:val="single"/>
        </w:rPr>
      </w:pP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Implementation is the process of having a system personnel phase check out and put new equipment into use, train users, install new application and construct any file of data need to use it.</w:t>
      </w:r>
    </w:p>
    <w:p w:rsidR="009E1651" w:rsidRPr="008043C9" w:rsidRDefault="009E1651" w:rsidP="009E1651">
      <w:pPr>
        <w:pStyle w:val="ListParagraph"/>
        <w:ind w:firstLine="720"/>
        <w:rPr>
          <w:rFonts w:asciiTheme="minorHAnsi" w:hAnsiTheme="minorHAnsi" w:cstheme="minorHAnsi"/>
          <w:b/>
        </w:rPr>
      </w:pPr>
    </w:p>
    <w:p w:rsidR="009E1651" w:rsidRPr="008043C9" w:rsidRDefault="009E1651" w:rsidP="009E1651">
      <w:pPr>
        <w:pStyle w:val="ListParagraph"/>
        <w:numPr>
          <w:ilvl w:val="1"/>
          <w:numId w:val="30"/>
        </w:numPr>
        <w:spacing w:after="200" w:line="276" w:lineRule="auto"/>
        <w:rPr>
          <w:rFonts w:asciiTheme="minorHAnsi" w:hAnsiTheme="minorHAnsi" w:cstheme="minorHAnsi"/>
          <w:b/>
          <w:u w:val="single"/>
        </w:rPr>
      </w:pPr>
      <w:r w:rsidRPr="008043C9">
        <w:rPr>
          <w:rFonts w:asciiTheme="minorHAnsi" w:hAnsiTheme="minorHAnsi" w:cstheme="minorHAnsi"/>
          <w:b/>
          <w:u w:val="single"/>
        </w:rPr>
        <w:t>Verification:</w:t>
      </w:r>
    </w:p>
    <w:p w:rsidR="009E1651" w:rsidRPr="008043C9" w:rsidRDefault="009E1651" w:rsidP="009E1651">
      <w:pPr>
        <w:pStyle w:val="ListParagraph"/>
        <w:spacing w:after="200" w:line="276" w:lineRule="auto"/>
        <w:rPr>
          <w:rFonts w:asciiTheme="minorHAnsi" w:hAnsiTheme="minorHAnsi" w:cstheme="minorHAnsi"/>
          <w:b/>
          <w:u w:val="single"/>
        </w:rPr>
      </w:pP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After the whole application is being the developed the main phase is the verification phase where the whole application tested and verified to check the whole application.</w:t>
      </w:r>
    </w:p>
    <w:p w:rsidR="009E1651" w:rsidRPr="008043C9" w:rsidRDefault="009E1651" w:rsidP="009E1651">
      <w:pPr>
        <w:pStyle w:val="ListParagraph"/>
        <w:ind w:firstLine="720"/>
        <w:rPr>
          <w:rFonts w:asciiTheme="minorHAnsi" w:hAnsiTheme="minorHAnsi" w:cstheme="minorHAnsi"/>
          <w:b/>
        </w:rPr>
      </w:pPr>
    </w:p>
    <w:p w:rsidR="009E1651" w:rsidRPr="008043C9" w:rsidRDefault="009E1651" w:rsidP="009E1651">
      <w:pPr>
        <w:pStyle w:val="ListParagraph"/>
        <w:numPr>
          <w:ilvl w:val="1"/>
          <w:numId w:val="30"/>
        </w:numPr>
        <w:spacing w:after="200" w:line="276" w:lineRule="auto"/>
        <w:rPr>
          <w:rFonts w:asciiTheme="minorHAnsi" w:hAnsiTheme="minorHAnsi" w:cstheme="minorHAnsi"/>
          <w:b/>
          <w:u w:val="single"/>
        </w:rPr>
      </w:pPr>
      <w:r w:rsidRPr="008043C9">
        <w:rPr>
          <w:rFonts w:asciiTheme="minorHAnsi" w:hAnsiTheme="minorHAnsi" w:cstheme="minorHAnsi"/>
          <w:b/>
          <w:u w:val="single"/>
        </w:rPr>
        <w:t>Maintenance:</w:t>
      </w: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 xml:space="preserve">After the successful verification of the application the main phase is the maintenance phase where the application needs to be maintained for its successful operation in future. </w:t>
      </w:r>
    </w:p>
    <w:p w:rsidR="009E1651" w:rsidRPr="008043C9" w:rsidRDefault="009E1651" w:rsidP="009E1651">
      <w:pPr>
        <w:spacing w:line="360" w:lineRule="auto"/>
        <w:rPr>
          <w:rFonts w:cstheme="minorHAnsi"/>
          <w:b/>
        </w:rPr>
      </w:pPr>
    </w:p>
    <w:p w:rsidR="009E1651" w:rsidRPr="008043C9" w:rsidRDefault="009E1651" w:rsidP="009E1651">
      <w:pPr>
        <w:spacing w:line="360" w:lineRule="auto"/>
        <w:rPr>
          <w:rFonts w:cstheme="minorHAnsi"/>
          <w:b/>
        </w:rPr>
      </w:pPr>
    </w:p>
    <w:p w:rsidR="009E1651" w:rsidRPr="008043C9" w:rsidRDefault="009E1651" w:rsidP="009E1651">
      <w:pPr>
        <w:spacing w:line="360" w:lineRule="auto"/>
        <w:rPr>
          <w:rFonts w:cstheme="minorHAnsi"/>
          <w:b/>
        </w:rPr>
      </w:pPr>
    </w:p>
    <w:p w:rsidR="003B17F9" w:rsidRPr="00DA2B06" w:rsidRDefault="003B17F9" w:rsidP="003B17F9">
      <w:pPr>
        <w:spacing w:after="0"/>
        <w:jc w:val="both"/>
        <w:rPr>
          <w:rFonts w:eastAsia="Times New Roman" w:cstheme="minorHAnsi"/>
          <w:color w:val="000000" w:themeColor="text1"/>
          <w:sz w:val="28"/>
          <w:szCs w:val="28"/>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3B17F9" w:rsidRPr="00DA2B06" w:rsidRDefault="003B17F9" w:rsidP="003B17F9">
      <w:pPr>
        <w:spacing w:after="0"/>
        <w:jc w:val="center"/>
        <w:rPr>
          <w:rFonts w:cstheme="minorHAnsi"/>
          <w:b/>
          <w:color w:val="000000" w:themeColor="text1"/>
          <w:sz w:val="40"/>
          <w:szCs w:val="32"/>
        </w:rPr>
      </w:pPr>
      <w:r w:rsidRPr="00DA2B06">
        <w:rPr>
          <w:rFonts w:eastAsia="Times New Roman" w:cstheme="minorHAnsi"/>
          <w:b/>
          <w:color w:val="000000" w:themeColor="text1"/>
          <w:sz w:val="40"/>
          <w:szCs w:val="32"/>
        </w:rPr>
        <w:t>Scope of the</w:t>
      </w:r>
      <w:r w:rsidRPr="00DA2B06">
        <w:rPr>
          <w:rFonts w:cstheme="minorHAnsi"/>
          <w:b/>
          <w:color w:val="000000" w:themeColor="text1"/>
          <w:sz w:val="40"/>
          <w:szCs w:val="32"/>
        </w:rPr>
        <w:t xml:space="preserve"> Project</w:t>
      </w:r>
    </w:p>
    <w:p w:rsidR="003B17F9" w:rsidRPr="00DA2B06" w:rsidRDefault="003B17F9" w:rsidP="003B17F9">
      <w:pPr>
        <w:spacing w:after="0"/>
        <w:jc w:val="center"/>
        <w:rPr>
          <w:rFonts w:eastAsia="Times New Roman" w:cstheme="minorHAnsi"/>
          <w:b/>
          <w:color w:val="000000" w:themeColor="text1"/>
          <w:sz w:val="40"/>
          <w:szCs w:val="32"/>
        </w:rPr>
      </w:pPr>
    </w:p>
    <w:p w:rsidR="003B17F9" w:rsidRPr="00DA2B06" w:rsidRDefault="003B17F9" w:rsidP="003B17F9">
      <w:pPr>
        <w:spacing w:after="0"/>
        <w:rPr>
          <w:rFonts w:cstheme="minorHAnsi"/>
          <w:color w:val="000000" w:themeColor="text1"/>
          <w:sz w:val="28"/>
          <w:szCs w:val="28"/>
        </w:rPr>
      </w:pPr>
      <w:r w:rsidRPr="00DA2B06">
        <w:rPr>
          <w:rFonts w:eastAsia="Times New Roman" w:cstheme="minorHAnsi"/>
          <w:color w:val="000000" w:themeColor="text1"/>
          <w:sz w:val="28"/>
          <w:szCs w:val="28"/>
        </w:rPr>
        <w:t>The proposed system will affect or interface with the</w:t>
      </w:r>
      <w:r w:rsidR="00661E12" w:rsidRPr="00DA2B06">
        <w:rPr>
          <w:rFonts w:eastAsia="Times New Roman" w:cstheme="minorHAnsi"/>
          <w:color w:val="000000" w:themeColor="text1"/>
          <w:sz w:val="28"/>
          <w:szCs w:val="28"/>
        </w:rPr>
        <w:t xml:space="preserve"> </w:t>
      </w:r>
      <w:r w:rsidR="00296D62" w:rsidRPr="00DA2B06">
        <w:rPr>
          <w:rFonts w:eastAsia="Times New Roman" w:cstheme="minorHAnsi"/>
          <w:color w:val="000000" w:themeColor="text1"/>
          <w:sz w:val="28"/>
          <w:szCs w:val="28"/>
        </w:rPr>
        <w:t>person who visits</w:t>
      </w:r>
      <w:r w:rsidR="00661E12" w:rsidRPr="00DA2B06">
        <w:rPr>
          <w:rFonts w:eastAsia="Times New Roman" w:cstheme="minorHAnsi"/>
          <w:color w:val="000000" w:themeColor="text1"/>
          <w:sz w:val="28"/>
          <w:szCs w:val="28"/>
        </w:rPr>
        <w:t xml:space="preserve"> in the park</w:t>
      </w:r>
      <w:r w:rsidRPr="00DA2B06">
        <w:rPr>
          <w:rFonts w:eastAsia="Times New Roman" w:cstheme="minorHAnsi"/>
          <w:color w:val="000000" w:themeColor="text1"/>
          <w:sz w:val="28"/>
          <w:szCs w:val="28"/>
        </w:rPr>
        <w:t xml:space="preserve"> and administrator.</w:t>
      </w:r>
    </w:p>
    <w:p w:rsidR="003B17F9" w:rsidRPr="00DA2B06" w:rsidRDefault="003B17F9" w:rsidP="003B17F9">
      <w:pPr>
        <w:spacing w:after="0"/>
        <w:rPr>
          <w:rFonts w:eastAsia="Times New Roman" w:cstheme="minorHAnsi"/>
          <w:color w:val="000000" w:themeColor="text1"/>
          <w:sz w:val="28"/>
          <w:szCs w:val="28"/>
        </w:rPr>
      </w:pPr>
    </w:p>
    <w:p w:rsidR="003B17F9" w:rsidRPr="00DA2B06" w:rsidRDefault="003B17F9" w:rsidP="003B17F9">
      <w:pPr>
        <w:spacing w:after="0"/>
        <w:rPr>
          <w:rFonts w:cstheme="minorHAnsi"/>
          <w:color w:val="000000" w:themeColor="text1"/>
          <w:sz w:val="28"/>
          <w:szCs w:val="28"/>
        </w:rPr>
      </w:pPr>
      <w:r w:rsidRPr="00DA2B06">
        <w:rPr>
          <w:rFonts w:eastAsia="Times New Roman" w:cstheme="minorHAnsi"/>
          <w:color w:val="000000" w:themeColor="text1"/>
          <w:sz w:val="28"/>
          <w:szCs w:val="28"/>
        </w:rPr>
        <w:t>The system works and fulfills all the functionalities as per the proposed system.</w:t>
      </w:r>
    </w:p>
    <w:p w:rsidR="003B17F9" w:rsidRPr="00DA2B06" w:rsidRDefault="003B17F9" w:rsidP="003B17F9">
      <w:pPr>
        <w:spacing w:after="0"/>
        <w:rPr>
          <w:rFonts w:eastAsia="Times New Roman" w:cstheme="minorHAnsi"/>
          <w:color w:val="000000" w:themeColor="text1"/>
          <w:sz w:val="28"/>
          <w:szCs w:val="28"/>
        </w:rPr>
      </w:pPr>
    </w:p>
    <w:p w:rsidR="003B17F9" w:rsidRPr="00DA2B06" w:rsidRDefault="003B17F9" w:rsidP="003B17F9">
      <w:pPr>
        <w:spacing w:after="0"/>
        <w:rPr>
          <w:rFonts w:cstheme="minorHAnsi"/>
          <w:color w:val="000000" w:themeColor="text1"/>
          <w:sz w:val="28"/>
          <w:szCs w:val="28"/>
        </w:rPr>
      </w:pPr>
      <w:r w:rsidRPr="00DA2B06">
        <w:rPr>
          <w:rFonts w:eastAsia="Times New Roman" w:cstheme="minorHAnsi"/>
          <w:color w:val="000000" w:themeColor="text1"/>
          <w:sz w:val="28"/>
          <w:szCs w:val="28"/>
        </w:rPr>
        <w:t>It will provide reduced response time against the queries made by different users.</w:t>
      </w:r>
    </w:p>
    <w:p w:rsidR="003B17F9" w:rsidRPr="00DA2B06" w:rsidRDefault="003B17F9" w:rsidP="003B17F9">
      <w:pPr>
        <w:spacing w:after="0"/>
        <w:rPr>
          <w:rFonts w:eastAsia="Times New Roman" w:cstheme="minorHAnsi"/>
          <w:color w:val="000000" w:themeColor="text1"/>
          <w:sz w:val="28"/>
          <w:szCs w:val="28"/>
        </w:rPr>
      </w:pPr>
    </w:p>
    <w:p w:rsidR="003B17F9" w:rsidRPr="00DA2B06" w:rsidRDefault="009377D8" w:rsidP="003B17F9">
      <w:pPr>
        <w:spacing w:after="0"/>
        <w:rPr>
          <w:rFonts w:cstheme="minorHAnsi"/>
          <w:color w:val="000000" w:themeColor="text1"/>
          <w:sz w:val="25"/>
          <w:szCs w:val="25"/>
        </w:rPr>
      </w:pPr>
      <w:r w:rsidRPr="00DA2B06">
        <w:rPr>
          <w:rFonts w:eastAsia="Times New Roman" w:cstheme="minorHAnsi"/>
          <w:color w:val="000000" w:themeColor="text1"/>
          <w:sz w:val="28"/>
          <w:szCs w:val="28"/>
        </w:rPr>
        <w:t xml:space="preserve">This project is based on PHP language with MYSQL database </w:t>
      </w:r>
      <w:r w:rsidR="00661E12" w:rsidRPr="00DA2B06">
        <w:rPr>
          <w:rFonts w:cstheme="minorHAnsi"/>
          <w:color w:val="000000" w:themeColor="text1"/>
          <w:sz w:val="32"/>
          <w:szCs w:val="32"/>
        </w:rPr>
        <w:t xml:space="preserve">which  </w:t>
      </w:r>
      <w:r w:rsidR="00661E12" w:rsidRPr="00DA2B06">
        <w:rPr>
          <w:rFonts w:cstheme="minorHAnsi"/>
          <w:color w:val="000000" w:themeColor="text1"/>
          <w:sz w:val="25"/>
          <w:szCs w:val="25"/>
        </w:rPr>
        <w:t>manages people and provides ticket to the person who comes to visits in park with his/her family.</w:t>
      </w:r>
    </w:p>
    <w:p w:rsidR="00661E12" w:rsidRPr="00DA2B06" w:rsidRDefault="00661E12" w:rsidP="003B17F9">
      <w:pPr>
        <w:spacing w:after="0"/>
        <w:rPr>
          <w:rFonts w:eastAsia="Times New Roman" w:cstheme="minorHAnsi"/>
          <w:color w:val="000000" w:themeColor="text1"/>
          <w:sz w:val="28"/>
          <w:szCs w:val="28"/>
        </w:rPr>
      </w:pPr>
    </w:p>
    <w:p w:rsidR="003B17F9" w:rsidRPr="00DA2B06" w:rsidRDefault="003B17F9" w:rsidP="003B17F9">
      <w:pPr>
        <w:spacing w:after="0"/>
        <w:rPr>
          <w:rFonts w:eastAsia="Times New Roman" w:cstheme="minorHAnsi"/>
          <w:color w:val="000000" w:themeColor="text1"/>
          <w:sz w:val="28"/>
          <w:szCs w:val="28"/>
        </w:rPr>
      </w:pPr>
      <w:r w:rsidRPr="00DA2B06">
        <w:rPr>
          <w:rFonts w:eastAsia="Times New Roman" w:cstheme="minorHAnsi"/>
          <w:color w:val="000000" w:themeColor="text1"/>
          <w:sz w:val="28"/>
          <w:szCs w:val="28"/>
        </w:rPr>
        <w:lastRenderedPageBreak/>
        <w:t>All possible features such as verification, validation, security, user friendliness etc have been considered.</w:t>
      </w:r>
    </w:p>
    <w:p w:rsidR="003B17F9" w:rsidRPr="00DA2B06" w:rsidRDefault="003B17F9" w:rsidP="003B17F9">
      <w:pPr>
        <w:spacing w:after="0"/>
        <w:rPr>
          <w:rFonts w:eastAsia="Times New Roman" w:cstheme="minorHAnsi"/>
          <w:color w:val="000000" w:themeColor="text1"/>
          <w:sz w:val="28"/>
          <w:szCs w:val="28"/>
        </w:rPr>
      </w:pPr>
    </w:p>
    <w:p w:rsidR="003B17F9" w:rsidRPr="00DA2B06" w:rsidRDefault="00661E12" w:rsidP="003B17F9">
      <w:pPr>
        <w:spacing w:after="0"/>
        <w:rPr>
          <w:rFonts w:eastAsia="Times New Roman" w:cstheme="minorHAnsi"/>
          <w:b/>
          <w:color w:val="000000" w:themeColor="text1"/>
          <w:sz w:val="28"/>
          <w:szCs w:val="28"/>
        </w:rPr>
      </w:pPr>
      <w:r w:rsidRPr="00DA2B06">
        <w:rPr>
          <w:rFonts w:eastAsia="Times New Roman" w:cstheme="minorHAnsi"/>
          <w:b/>
          <w:color w:val="000000" w:themeColor="text1"/>
          <w:sz w:val="28"/>
          <w:szCs w:val="28"/>
        </w:rPr>
        <w:t>In this project there is one module i.e.</w:t>
      </w:r>
    </w:p>
    <w:p w:rsidR="00284C0A" w:rsidRPr="00DA2B06" w:rsidRDefault="00284C0A" w:rsidP="003B17F9">
      <w:pPr>
        <w:spacing w:after="0"/>
        <w:rPr>
          <w:rFonts w:eastAsia="Times New Roman" w:cstheme="minorHAnsi"/>
          <w:b/>
          <w:color w:val="000000" w:themeColor="text1"/>
          <w:sz w:val="28"/>
          <w:szCs w:val="28"/>
        </w:rPr>
      </w:pPr>
    </w:p>
    <w:p w:rsidR="00284C0A" w:rsidRPr="00DA2B06" w:rsidRDefault="00284C0A" w:rsidP="002F4F6D">
      <w:pPr>
        <w:rPr>
          <w:rFonts w:cstheme="minorHAnsi"/>
          <w:b/>
          <w:color w:val="000000" w:themeColor="text1"/>
          <w:sz w:val="28"/>
          <w:szCs w:val="28"/>
        </w:rPr>
      </w:pPr>
      <w:r w:rsidRPr="00DA2B06">
        <w:rPr>
          <w:rFonts w:cstheme="minorHAnsi"/>
          <w:b/>
          <w:color w:val="000000" w:themeColor="text1"/>
          <w:sz w:val="28"/>
          <w:szCs w:val="28"/>
        </w:rPr>
        <w:t>Admin</w:t>
      </w:r>
    </w:p>
    <w:p w:rsidR="00284C0A" w:rsidRPr="00DA2B06" w:rsidRDefault="00284C0A" w:rsidP="00284C0A">
      <w:pPr>
        <w:rPr>
          <w:rFonts w:cstheme="minorHAnsi"/>
          <w:color w:val="000000" w:themeColor="text1"/>
          <w:sz w:val="28"/>
          <w:szCs w:val="28"/>
        </w:rPr>
      </w:pPr>
      <w:r w:rsidRPr="00DA2B06">
        <w:rPr>
          <w:rFonts w:cstheme="minorHAnsi"/>
          <w:color w:val="000000" w:themeColor="text1"/>
          <w:sz w:val="28"/>
          <w:szCs w:val="28"/>
        </w:rPr>
        <w:t>Admin:</w:t>
      </w:r>
    </w:p>
    <w:p w:rsidR="00284C0A" w:rsidRPr="00DA2B06" w:rsidRDefault="00284C0A" w:rsidP="00284C0A">
      <w:pPr>
        <w:pStyle w:val="ListParagraph"/>
        <w:numPr>
          <w:ilvl w:val="0"/>
          <w:numId w:val="15"/>
        </w:numPr>
        <w:spacing w:after="200" w:line="276" w:lineRule="auto"/>
        <w:rPr>
          <w:rFonts w:asciiTheme="minorHAnsi" w:hAnsiTheme="minorHAnsi" w:cstheme="minorHAnsi"/>
          <w:color w:val="000000" w:themeColor="text1"/>
          <w:sz w:val="28"/>
          <w:szCs w:val="28"/>
        </w:rPr>
      </w:pPr>
      <w:r w:rsidRPr="00DA2B06">
        <w:rPr>
          <w:rFonts w:asciiTheme="minorHAnsi" w:hAnsiTheme="minorHAnsi" w:cstheme="minorHAnsi"/>
          <w:b/>
          <w:color w:val="000000" w:themeColor="text1"/>
          <w:sz w:val="28"/>
          <w:szCs w:val="28"/>
        </w:rPr>
        <w:t>Dashboard</w:t>
      </w:r>
      <w:r w:rsidRPr="00DA2B06">
        <w:rPr>
          <w:rFonts w:asciiTheme="minorHAnsi" w:hAnsiTheme="minorHAnsi" w:cstheme="minorHAnsi"/>
          <w:color w:val="000000" w:themeColor="text1"/>
          <w:sz w:val="28"/>
          <w:szCs w:val="28"/>
        </w:rPr>
        <w:t xml:space="preserve">: </w:t>
      </w:r>
      <w:r w:rsidRPr="00DA2B06">
        <w:rPr>
          <w:rFonts w:asciiTheme="minorHAnsi" w:hAnsiTheme="minorHAnsi" w:cstheme="minorHAnsi"/>
          <w:color w:val="000000" w:themeColor="text1"/>
          <w:sz w:val="28"/>
          <w:szCs w:val="28"/>
          <w:shd w:val="clear" w:color="auto" w:fill="FFFFFF"/>
        </w:rPr>
        <w:t xml:space="preserve">In this section, admin can </w:t>
      </w:r>
      <w:r w:rsidR="002F4F6D" w:rsidRPr="00DA2B06">
        <w:rPr>
          <w:rFonts w:asciiTheme="minorHAnsi" w:hAnsiTheme="minorHAnsi" w:cstheme="minorHAnsi"/>
          <w:color w:val="000000" w:themeColor="text1"/>
          <w:sz w:val="28"/>
          <w:szCs w:val="28"/>
          <w:shd w:val="clear" w:color="auto" w:fill="FFFFFF"/>
        </w:rPr>
        <w:t>see</w:t>
      </w:r>
      <w:r w:rsidR="005400BA" w:rsidRPr="00DA2B06">
        <w:rPr>
          <w:rFonts w:asciiTheme="minorHAnsi" w:hAnsiTheme="minorHAnsi" w:cstheme="minorHAnsi"/>
          <w:color w:val="000000" w:themeColor="text1"/>
          <w:sz w:val="28"/>
          <w:szCs w:val="28"/>
          <w:shd w:val="clear" w:color="auto" w:fill="FFFFFF"/>
        </w:rPr>
        <w:t xml:space="preserve"> total entry ticket, normal entry tickets and water ride tickets</w:t>
      </w:r>
      <w:r w:rsidRPr="00DA2B06">
        <w:rPr>
          <w:rFonts w:asciiTheme="minorHAnsi" w:hAnsiTheme="minorHAnsi" w:cstheme="minorHAnsi"/>
          <w:color w:val="000000" w:themeColor="text1"/>
          <w:sz w:val="28"/>
          <w:szCs w:val="28"/>
          <w:shd w:val="clear" w:color="auto" w:fill="FFFFFF"/>
        </w:rPr>
        <w:t>.</w:t>
      </w:r>
    </w:p>
    <w:p w:rsidR="005400BA" w:rsidRPr="00DA2B06" w:rsidRDefault="005400BA" w:rsidP="00284C0A">
      <w:pPr>
        <w:pStyle w:val="ListParagraph"/>
        <w:numPr>
          <w:ilvl w:val="0"/>
          <w:numId w:val="15"/>
        </w:numPr>
        <w:spacing w:after="200" w:line="276" w:lineRule="auto"/>
        <w:rPr>
          <w:rFonts w:asciiTheme="minorHAnsi" w:hAnsiTheme="minorHAnsi" w:cstheme="minorHAnsi"/>
          <w:color w:val="000000" w:themeColor="text1"/>
          <w:sz w:val="28"/>
          <w:szCs w:val="28"/>
        </w:rPr>
      </w:pPr>
      <w:r w:rsidRPr="00DA2B06">
        <w:rPr>
          <w:rFonts w:asciiTheme="minorHAnsi" w:hAnsiTheme="minorHAnsi" w:cstheme="minorHAnsi"/>
          <w:b/>
          <w:color w:val="000000" w:themeColor="text1"/>
          <w:sz w:val="28"/>
          <w:szCs w:val="28"/>
        </w:rPr>
        <w:t>Pricing:</w:t>
      </w:r>
      <w:r w:rsidRPr="00DA2B06">
        <w:rPr>
          <w:rFonts w:asciiTheme="minorHAnsi" w:hAnsiTheme="minorHAnsi" w:cstheme="minorHAnsi"/>
          <w:color w:val="000000" w:themeColor="text1"/>
          <w:sz w:val="28"/>
          <w:szCs w:val="28"/>
        </w:rPr>
        <w:t xml:space="preserve"> In this Section, admin can update the price of entry ticket , normal ride and water ride ticket.</w:t>
      </w:r>
    </w:p>
    <w:p w:rsidR="005400BA" w:rsidRPr="00DA2B06" w:rsidRDefault="005400BA" w:rsidP="00284C0A">
      <w:pPr>
        <w:pStyle w:val="ListParagraph"/>
        <w:numPr>
          <w:ilvl w:val="0"/>
          <w:numId w:val="15"/>
        </w:numPr>
        <w:spacing w:after="200" w:line="276" w:lineRule="auto"/>
        <w:rPr>
          <w:rFonts w:asciiTheme="minorHAnsi" w:hAnsiTheme="minorHAnsi" w:cstheme="minorHAnsi"/>
          <w:color w:val="000000" w:themeColor="text1"/>
          <w:sz w:val="28"/>
          <w:szCs w:val="28"/>
        </w:rPr>
      </w:pPr>
      <w:r w:rsidRPr="00DA2B06">
        <w:rPr>
          <w:rFonts w:asciiTheme="minorHAnsi" w:hAnsiTheme="minorHAnsi" w:cstheme="minorHAnsi"/>
          <w:b/>
          <w:color w:val="000000" w:themeColor="text1"/>
          <w:sz w:val="28"/>
          <w:szCs w:val="28"/>
        </w:rPr>
        <w:t>Entry Ticket:</w:t>
      </w:r>
      <w:r w:rsidR="00171DCC" w:rsidRPr="00DA2B06">
        <w:rPr>
          <w:rFonts w:asciiTheme="minorHAnsi" w:hAnsiTheme="minorHAnsi" w:cstheme="minorHAnsi"/>
          <w:b/>
          <w:color w:val="000000" w:themeColor="text1"/>
          <w:sz w:val="28"/>
          <w:szCs w:val="28"/>
        </w:rPr>
        <w:t xml:space="preserve"> </w:t>
      </w:r>
      <w:r w:rsidR="00171DCC" w:rsidRPr="00DA2B06">
        <w:rPr>
          <w:rFonts w:asciiTheme="minorHAnsi" w:hAnsiTheme="minorHAnsi" w:cstheme="minorHAnsi"/>
          <w:color w:val="000000" w:themeColor="text1"/>
          <w:sz w:val="28"/>
          <w:szCs w:val="28"/>
        </w:rPr>
        <w:t>In this section, admin can add, edit and delete the entry tickets.</w:t>
      </w:r>
    </w:p>
    <w:p w:rsidR="00284C0A" w:rsidRPr="00DA2B06" w:rsidRDefault="00171DCC" w:rsidP="00284C0A">
      <w:pPr>
        <w:pStyle w:val="ListParagraph"/>
        <w:numPr>
          <w:ilvl w:val="0"/>
          <w:numId w:val="15"/>
        </w:numPr>
        <w:spacing w:after="200" w:line="276" w:lineRule="auto"/>
        <w:rPr>
          <w:rFonts w:asciiTheme="minorHAnsi" w:hAnsiTheme="minorHAnsi" w:cstheme="minorHAnsi"/>
          <w:color w:val="000000" w:themeColor="text1"/>
          <w:sz w:val="28"/>
          <w:szCs w:val="28"/>
        </w:rPr>
      </w:pPr>
      <w:r w:rsidRPr="00DA2B06">
        <w:rPr>
          <w:rFonts w:asciiTheme="minorHAnsi" w:hAnsiTheme="minorHAnsi" w:cstheme="minorHAnsi"/>
          <w:b/>
          <w:color w:val="000000" w:themeColor="text1"/>
          <w:sz w:val="28"/>
          <w:szCs w:val="28"/>
          <w:shd w:val="clear" w:color="auto" w:fill="FFFFFF"/>
        </w:rPr>
        <w:t>Ride</w:t>
      </w:r>
      <w:r w:rsidR="002F4F6D" w:rsidRPr="00DA2B06">
        <w:rPr>
          <w:rFonts w:asciiTheme="minorHAnsi" w:hAnsiTheme="minorHAnsi" w:cstheme="minorHAnsi"/>
          <w:b/>
          <w:color w:val="000000" w:themeColor="text1"/>
          <w:sz w:val="28"/>
          <w:szCs w:val="28"/>
          <w:shd w:val="clear" w:color="auto" w:fill="FFFFFF"/>
        </w:rPr>
        <w:t xml:space="preserve"> Ticket</w:t>
      </w:r>
      <w:r w:rsidR="00284C0A" w:rsidRPr="00DA2B06">
        <w:rPr>
          <w:rFonts w:asciiTheme="minorHAnsi" w:hAnsiTheme="minorHAnsi" w:cstheme="minorHAnsi"/>
          <w:color w:val="000000" w:themeColor="text1"/>
          <w:sz w:val="28"/>
          <w:szCs w:val="28"/>
          <w:shd w:val="clear" w:color="auto" w:fill="FFFFFF"/>
        </w:rPr>
        <w:t xml:space="preserve">: </w:t>
      </w:r>
      <w:r w:rsidRPr="00DA2B06">
        <w:rPr>
          <w:rFonts w:asciiTheme="minorHAnsi" w:hAnsiTheme="minorHAnsi" w:cstheme="minorHAnsi"/>
          <w:color w:val="000000" w:themeColor="text1"/>
          <w:sz w:val="28"/>
          <w:szCs w:val="28"/>
        </w:rPr>
        <w:t>In this section, admin can add, edit and delete the normal and water ride tickets.</w:t>
      </w:r>
    </w:p>
    <w:p w:rsidR="00915B88" w:rsidRPr="00DA2B06" w:rsidRDefault="00915B88" w:rsidP="00171DCC">
      <w:pPr>
        <w:rPr>
          <w:rFonts w:cstheme="minorHAnsi"/>
          <w:color w:val="000000" w:themeColor="text1"/>
          <w:sz w:val="28"/>
          <w:szCs w:val="28"/>
          <w:shd w:val="clear" w:color="auto" w:fill="FFFFFF"/>
        </w:rPr>
      </w:pPr>
    </w:p>
    <w:p w:rsidR="00284C0A" w:rsidRPr="00DA2B06" w:rsidRDefault="00284C0A" w:rsidP="00296D62">
      <w:pPr>
        <w:pStyle w:val="ListParagraph"/>
        <w:spacing w:after="200" w:line="276" w:lineRule="auto"/>
        <w:rPr>
          <w:rFonts w:asciiTheme="minorHAnsi" w:hAnsiTheme="minorHAnsi" w:cstheme="minorHAnsi"/>
          <w:color w:val="000000" w:themeColor="text1"/>
          <w:sz w:val="28"/>
          <w:szCs w:val="28"/>
          <w:shd w:val="clear" w:color="auto" w:fill="FFFFFF"/>
        </w:rPr>
      </w:pPr>
      <w:r w:rsidRPr="00DA2B06">
        <w:rPr>
          <w:rFonts w:asciiTheme="minorHAnsi" w:hAnsiTheme="minorHAnsi" w:cstheme="minorHAnsi"/>
          <w:color w:val="000000" w:themeColor="text1"/>
          <w:sz w:val="28"/>
          <w:szCs w:val="28"/>
          <w:shd w:val="clear" w:color="auto" w:fill="FFFFFF"/>
        </w:rPr>
        <w:t>Admin can also update his profile, change the pa</w:t>
      </w:r>
      <w:r w:rsidR="00296D62" w:rsidRPr="00DA2B06">
        <w:rPr>
          <w:rFonts w:asciiTheme="minorHAnsi" w:hAnsiTheme="minorHAnsi" w:cstheme="minorHAnsi"/>
          <w:color w:val="000000" w:themeColor="text1"/>
          <w:sz w:val="28"/>
          <w:szCs w:val="28"/>
          <w:shd w:val="clear" w:color="auto" w:fill="FFFFFF"/>
        </w:rPr>
        <w:t>ssword and recover the password.</w:t>
      </w:r>
    </w:p>
    <w:p w:rsidR="00DA2B06" w:rsidRDefault="00DA2B06" w:rsidP="009167D3">
      <w:pPr>
        <w:spacing w:line="0" w:lineRule="atLeast"/>
        <w:jc w:val="center"/>
        <w:rPr>
          <w:rFonts w:cstheme="minorHAnsi"/>
          <w:b/>
          <w:color w:val="000000" w:themeColor="text1"/>
          <w:sz w:val="40"/>
          <w:szCs w:val="28"/>
        </w:rPr>
      </w:pPr>
    </w:p>
    <w:p w:rsidR="009167D3" w:rsidRPr="00DA2B06" w:rsidRDefault="009167D3" w:rsidP="009167D3">
      <w:pPr>
        <w:spacing w:line="0" w:lineRule="atLeast"/>
        <w:jc w:val="center"/>
        <w:rPr>
          <w:rFonts w:cstheme="minorHAnsi"/>
          <w:b/>
          <w:color w:val="000000" w:themeColor="text1"/>
          <w:sz w:val="40"/>
          <w:szCs w:val="28"/>
        </w:rPr>
      </w:pPr>
      <w:r w:rsidRPr="00DA2B06">
        <w:rPr>
          <w:rFonts w:cstheme="minorHAnsi"/>
          <w:b/>
          <w:color w:val="000000" w:themeColor="text1"/>
          <w:sz w:val="40"/>
          <w:szCs w:val="28"/>
        </w:rPr>
        <w:t>Software &amp; Hardware requirements</w:t>
      </w:r>
    </w:p>
    <w:p w:rsidR="009167D3" w:rsidRPr="00DA2B06" w:rsidRDefault="009167D3" w:rsidP="009167D3">
      <w:pPr>
        <w:spacing w:line="200" w:lineRule="exact"/>
        <w:rPr>
          <w:rFonts w:cstheme="minorHAnsi"/>
          <w:color w:val="000000" w:themeColor="text1"/>
          <w:sz w:val="28"/>
          <w:szCs w:val="28"/>
        </w:rPr>
      </w:pPr>
    </w:p>
    <w:p w:rsidR="009167D3" w:rsidRPr="00DA2B06" w:rsidRDefault="009167D3" w:rsidP="009167D3">
      <w:pPr>
        <w:spacing w:line="228" w:lineRule="exact"/>
        <w:rPr>
          <w:rFonts w:cstheme="minorHAnsi"/>
          <w:color w:val="000000" w:themeColor="text1"/>
          <w:sz w:val="28"/>
          <w:szCs w:val="28"/>
        </w:rPr>
      </w:pPr>
    </w:p>
    <w:p w:rsidR="009167D3" w:rsidRPr="00DA2B06" w:rsidRDefault="009167D3" w:rsidP="009167D3">
      <w:pPr>
        <w:pStyle w:val="ListParagraph"/>
        <w:numPr>
          <w:ilvl w:val="0"/>
          <w:numId w:val="4"/>
        </w:numPr>
        <w:tabs>
          <w:tab w:val="left" w:pos="360"/>
        </w:tabs>
        <w:spacing w:line="0" w:lineRule="atLeast"/>
        <w:rPr>
          <w:rFonts w:asciiTheme="minorHAnsi" w:eastAsia="Symbol" w:hAnsiTheme="minorHAnsi" w:cstheme="minorHAnsi"/>
          <w:color w:val="000000" w:themeColor="text1"/>
          <w:sz w:val="28"/>
          <w:szCs w:val="28"/>
        </w:rPr>
      </w:pPr>
      <w:r w:rsidRPr="00DA2B06">
        <w:rPr>
          <w:rFonts w:asciiTheme="minorHAnsi" w:hAnsiTheme="minorHAnsi" w:cstheme="minorHAnsi"/>
          <w:color w:val="000000" w:themeColor="text1"/>
          <w:sz w:val="28"/>
          <w:szCs w:val="28"/>
        </w:rPr>
        <w:t>Any Version of browser after Mozilla Firefox 4.0, Internet Explorer 6.0,chrome</w:t>
      </w:r>
    </w:p>
    <w:p w:rsidR="009167D3" w:rsidRPr="00DA2B06" w:rsidRDefault="009167D3" w:rsidP="009167D3">
      <w:pPr>
        <w:spacing w:line="270" w:lineRule="exact"/>
        <w:rPr>
          <w:rFonts w:cstheme="minorHAnsi"/>
          <w:color w:val="000000" w:themeColor="text1"/>
          <w:sz w:val="28"/>
          <w:szCs w:val="28"/>
        </w:rPr>
      </w:pPr>
    </w:p>
    <w:p w:rsidR="009167D3" w:rsidRPr="00DA2B06" w:rsidRDefault="009167D3" w:rsidP="009167D3">
      <w:pPr>
        <w:spacing w:line="0" w:lineRule="atLeast"/>
        <w:rPr>
          <w:rFonts w:cstheme="minorHAnsi"/>
          <w:b/>
          <w:color w:val="000000" w:themeColor="text1"/>
          <w:sz w:val="28"/>
          <w:szCs w:val="28"/>
        </w:rPr>
      </w:pPr>
      <w:r w:rsidRPr="00DA2B06">
        <w:rPr>
          <w:rFonts w:cstheme="minorHAnsi"/>
          <w:b/>
          <w:color w:val="000000" w:themeColor="text1"/>
          <w:sz w:val="28"/>
          <w:szCs w:val="28"/>
        </w:rPr>
        <w:t>Hardware requirements:</w:t>
      </w:r>
    </w:p>
    <w:p w:rsidR="009167D3" w:rsidRPr="00DA2B06" w:rsidRDefault="009167D3" w:rsidP="009167D3">
      <w:pPr>
        <w:spacing w:line="243" w:lineRule="exact"/>
        <w:rPr>
          <w:rFonts w:cstheme="minorHAnsi"/>
          <w:color w:val="000000" w:themeColor="text1"/>
          <w:sz w:val="28"/>
          <w:szCs w:val="28"/>
        </w:rPr>
      </w:pP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hAnsiTheme="minorHAnsi" w:cstheme="minorHAnsi"/>
          <w:color w:val="000000" w:themeColor="text1"/>
          <w:sz w:val="28"/>
          <w:szCs w:val="28"/>
        </w:rPr>
        <w:t>Any processor after Pentium 4.</w:t>
      </w:r>
    </w:p>
    <w:p w:rsidR="009167D3" w:rsidRPr="00DA2B06" w:rsidRDefault="009167D3" w:rsidP="009167D3">
      <w:pPr>
        <w:spacing w:line="39" w:lineRule="exact"/>
        <w:rPr>
          <w:rFonts w:eastAsia="Symbol" w:cstheme="minorHAnsi"/>
          <w:color w:val="000000" w:themeColor="text1"/>
          <w:sz w:val="28"/>
          <w:szCs w:val="28"/>
        </w:rPr>
      </w:pP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hAnsiTheme="minorHAnsi" w:cstheme="minorHAnsi"/>
          <w:color w:val="000000" w:themeColor="text1"/>
          <w:sz w:val="28"/>
          <w:szCs w:val="28"/>
        </w:rPr>
        <w:t>Any version of Windows XP or later.</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Processor speed: 2.0 GHz</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RAM : 1GB</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lastRenderedPageBreak/>
        <w:t>Hard disk: 40GB to 80 GB</w:t>
      </w:r>
    </w:p>
    <w:p w:rsidR="009167D3" w:rsidRPr="00DA2B06" w:rsidRDefault="009167D3" w:rsidP="009167D3">
      <w:pPr>
        <w:spacing w:line="0" w:lineRule="atLeast"/>
        <w:ind w:left="360"/>
        <w:rPr>
          <w:rFonts w:cstheme="minorHAnsi"/>
          <w:b/>
          <w:color w:val="000000" w:themeColor="text1"/>
          <w:sz w:val="28"/>
          <w:szCs w:val="28"/>
        </w:rPr>
      </w:pPr>
    </w:p>
    <w:p w:rsidR="009167D3" w:rsidRPr="00DA2B06" w:rsidRDefault="009167D3" w:rsidP="009167D3">
      <w:pPr>
        <w:spacing w:line="0" w:lineRule="atLeast"/>
        <w:rPr>
          <w:rFonts w:cstheme="minorHAnsi"/>
          <w:b/>
          <w:color w:val="000000" w:themeColor="text1"/>
          <w:sz w:val="28"/>
          <w:szCs w:val="28"/>
        </w:rPr>
      </w:pPr>
      <w:r w:rsidRPr="00DA2B06">
        <w:rPr>
          <w:rFonts w:cstheme="minorHAnsi"/>
          <w:b/>
          <w:color w:val="000000" w:themeColor="text1"/>
          <w:sz w:val="28"/>
          <w:szCs w:val="28"/>
        </w:rPr>
        <w:t>Software requirements:</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hAnsiTheme="minorHAnsi" w:cstheme="minorHAnsi"/>
          <w:color w:val="000000" w:themeColor="text1"/>
          <w:sz w:val="28"/>
          <w:szCs w:val="28"/>
        </w:rPr>
        <w:t>Database : MySQL</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Server : Apache</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Frontend : HTML</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Scripting Language : JavaScript</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IDE : Sublime</w:t>
      </w:r>
    </w:p>
    <w:p w:rsidR="009167D3"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Technology : PHP</w:t>
      </w: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Pr="008043C9" w:rsidRDefault="00E23DED" w:rsidP="00E23DED">
      <w:pPr>
        <w:tabs>
          <w:tab w:val="left" w:pos="1076"/>
        </w:tabs>
        <w:rPr>
          <w:rFonts w:cstheme="minorHAnsi"/>
          <w:b/>
          <w:sz w:val="32"/>
          <w:szCs w:val="32"/>
        </w:rPr>
      </w:pPr>
      <w:r w:rsidRPr="008043C9">
        <w:rPr>
          <w:rFonts w:cstheme="minorHAnsi"/>
          <w:b/>
          <w:sz w:val="32"/>
          <w:szCs w:val="32"/>
        </w:rPr>
        <w:t>. OVERVIEW OF THE LANGUAGE USED</w:t>
      </w:r>
    </w:p>
    <w:p w:rsidR="00E23DED" w:rsidRPr="008043C9" w:rsidRDefault="00E23DED" w:rsidP="00E23DED">
      <w:pPr>
        <w:tabs>
          <w:tab w:val="left" w:pos="1076"/>
        </w:tabs>
        <w:rPr>
          <w:rFonts w:cstheme="minorHAnsi"/>
          <w:b/>
          <w:sz w:val="28"/>
          <w:szCs w:val="28"/>
        </w:rPr>
      </w:pPr>
    </w:p>
    <w:p w:rsidR="00E23DED" w:rsidRPr="008043C9" w:rsidRDefault="00E23DED" w:rsidP="00E23DED">
      <w:pPr>
        <w:pStyle w:val="BodyTextIndent"/>
        <w:ind w:left="0"/>
        <w:rPr>
          <w:rFonts w:cstheme="minorHAnsi"/>
          <w:b/>
          <w:i/>
        </w:rPr>
      </w:pPr>
      <w:r w:rsidRPr="008043C9">
        <w:rPr>
          <w:rFonts w:cstheme="minorHAnsi"/>
          <w:b/>
        </w:rPr>
        <w:tab/>
      </w:r>
      <w:r w:rsidRPr="008043C9">
        <w:rPr>
          <w:rFonts w:cstheme="minorHAnsi"/>
          <w:b/>
          <w:i/>
        </w:rPr>
        <w:t>5.1 About Html:-</w:t>
      </w:r>
    </w:p>
    <w:p w:rsidR="00E23DED" w:rsidRPr="008043C9" w:rsidRDefault="00E23DED" w:rsidP="00E23DED">
      <w:pPr>
        <w:pStyle w:val="BodyTextIndent"/>
        <w:ind w:left="0"/>
        <w:rPr>
          <w:rFonts w:cstheme="minorHAnsi"/>
          <w:b/>
          <w:i/>
        </w:rPr>
      </w:pPr>
    </w:p>
    <w:p w:rsidR="00E23DED" w:rsidRPr="008043C9" w:rsidRDefault="00E23DED" w:rsidP="00E23DED">
      <w:pPr>
        <w:pStyle w:val="Heading1"/>
        <w:keepLines w:val="0"/>
        <w:numPr>
          <w:ilvl w:val="0"/>
          <w:numId w:val="25"/>
        </w:numPr>
        <w:spacing w:before="0" w:line="240" w:lineRule="auto"/>
        <w:rPr>
          <w:rFonts w:asciiTheme="minorHAnsi" w:hAnsiTheme="minorHAnsi" w:cstheme="minorHAnsi"/>
          <w:b w:val="0"/>
          <w:sz w:val="24"/>
          <w:szCs w:val="24"/>
        </w:rPr>
      </w:pPr>
      <w:r w:rsidRPr="008043C9">
        <w:rPr>
          <w:rFonts w:asciiTheme="minorHAnsi" w:hAnsiTheme="minorHAnsi" w:cstheme="minorHAnsi"/>
          <w:b w:val="0"/>
          <w:sz w:val="24"/>
          <w:szCs w:val="24"/>
        </w:rPr>
        <w:t>UNDERSTANDING HTML</w:t>
      </w:r>
    </w:p>
    <w:p w:rsidR="00E23DED" w:rsidRPr="008043C9" w:rsidRDefault="00E23DED" w:rsidP="00E23DED">
      <w:pPr>
        <w:ind w:left="360"/>
        <w:rPr>
          <w:rFonts w:cstheme="minorHAnsi"/>
          <w:sz w:val="24"/>
          <w:szCs w:val="24"/>
        </w:rPr>
      </w:pPr>
    </w:p>
    <w:p w:rsidR="00E23DED" w:rsidRPr="008043C9" w:rsidRDefault="00E23DED" w:rsidP="00E23DED">
      <w:pPr>
        <w:numPr>
          <w:ilvl w:val="0"/>
          <w:numId w:val="27"/>
        </w:numPr>
        <w:spacing w:after="0" w:line="240" w:lineRule="auto"/>
        <w:rPr>
          <w:rFonts w:cstheme="minorHAnsi"/>
          <w:bCs/>
          <w:sz w:val="24"/>
          <w:szCs w:val="24"/>
        </w:rPr>
      </w:pPr>
      <w:r w:rsidRPr="008043C9">
        <w:rPr>
          <w:rFonts w:cstheme="minorHAnsi"/>
          <w:sz w:val="24"/>
          <w:szCs w:val="24"/>
        </w:rPr>
        <w:t>HTML was originated by Tim Berners-Lee.</w:t>
      </w:r>
    </w:p>
    <w:p w:rsidR="00E23DED" w:rsidRPr="008043C9" w:rsidRDefault="00E23DED" w:rsidP="00E23DED">
      <w:pPr>
        <w:numPr>
          <w:ilvl w:val="0"/>
          <w:numId w:val="26"/>
        </w:numPr>
        <w:spacing w:after="0" w:line="240" w:lineRule="auto"/>
        <w:rPr>
          <w:rFonts w:cstheme="minorHAnsi"/>
          <w:bCs/>
          <w:sz w:val="24"/>
          <w:szCs w:val="24"/>
        </w:rPr>
      </w:pPr>
      <w:r w:rsidRPr="008043C9">
        <w:rPr>
          <w:rFonts w:cstheme="minorHAnsi"/>
          <w:sz w:val="24"/>
          <w:szCs w:val="24"/>
        </w:rPr>
        <w:t xml:space="preserve">HTML developed a few years ago as a subset of </w:t>
      </w:r>
      <w:r w:rsidRPr="008043C9">
        <w:rPr>
          <w:rFonts w:cstheme="minorHAnsi"/>
          <w:iCs/>
          <w:sz w:val="24"/>
          <w:szCs w:val="24"/>
        </w:rPr>
        <w:t>SGML</w:t>
      </w:r>
      <w:r w:rsidRPr="008043C9">
        <w:rPr>
          <w:rFonts w:cstheme="minorHAnsi"/>
          <w:sz w:val="24"/>
          <w:szCs w:val="24"/>
        </w:rPr>
        <w:t xml:space="preserve"> (</w:t>
      </w:r>
      <w:r w:rsidRPr="008043C9">
        <w:rPr>
          <w:rFonts w:cstheme="minorHAnsi"/>
          <w:iCs/>
          <w:sz w:val="24"/>
          <w:szCs w:val="24"/>
        </w:rPr>
        <w:t>Standard Generalized Mark-up Language</w:t>
      </w:r>
      <w:r w:rsidRPr="008043C9">
        <w:rPr>
          <w:rFonts w:cstheme="minorHAnsi"/>
          <w:sz w:val="24"/>
          <w:szCs w:val="24"/>
        </w:rPr>
        <w:t>), which is a higher-level mark-up language that has long been a favorite of the Department of Defense.</w:t>
      </w:r>
    </w:p>
    <w:p w:rsidR="00E23DED" w:rsidRPr="008043C9" w:rsidRDefault="00E23DED" w:rsidP="00E23DED">
      <w:pPr>
        <w:numPr>
          <w:ilvl w:val="0"/>
          <w:numId w:val="26"/>
        </w:numPr>
        <w:spacing w:after="0" w:line="240" w:lineRule="auto"/>
        <w:rPr>
          <w:rFonts w:cstheme="minorHAnsi"/>
          <w:sz w:val="24"/>
          <w:szCs w:val="24"/>
        </w:rPr>
      </w:pPr>
      <w:r w:rsidRPr="008043C9">
        <w:rPr>
          <w:rFonts w:cstheme="minorHAnsi"/>
          <w:sz w:val="24"/>
          <w:szCs w:val="24"/>
        </w:rPr>
        <w:t>Any HTML document is also valid for SGML.</w:t>
      </w:r>
    </w:p>
    <w:p w:rsidR="00E23DED" w:rsidRPr="008043C9" w:rsidRDefault="00E23DED" w:rsidP="00E23DED">
      <w:pPr>
        <w:numPr>
          <w:ilvl w:val="0"/>
          <w:numId w:val="26"/>
        </w:numPr>
        <w:spacing w:after="0" w:line="240" w:lineRule="auto"/>
        <w:rPr>
          <w:rFonts w:cstheme="minorHAnsi"/>
          <w:bCs/>
          <w:sz w:val="24"/>
          <w:szCs w:val="24"/>
        </w:rPr>
      </w:pPr>
      <w:r w:rsidRPr="008043C9">
        <w:rPr>
          <w:rFonts w:cstheme="minorHAnsi"/>
          <w:sz w:val="24"/>
          <w:szCs w:val="24"/>
        </w:rPr>
        <w:t>HTML is a Hyper Text Markup Language that is used to develop web pages.</w:t>
      </w:r>
    </w:p>
    <w:p w:rsidR="00E23DED" w:rsidRPr="008043C9" w:rsidRDefault="00E23DED" w:rsidP="00E23DED">
      <w:pPr>
        <w:numPr>
          <w:ilvl w:val="0"/>
          <w:numId w:val="26"/>
        </w:numPr>
        <w:spacing w:after="0" w:line="240" w:lineRule="auto"/>
        <w:rPr>
          <w:rFonts w:cstheme="minorHAnsi"/>
          <w:bCs/>
          <w:sz w:val="24"/>
          <w:szCs w:val="24"/>
        </w:rPr>
      </w:pPr>
      <w:r w:rsidRPr="008043C9">
        <w:rPr>
          <w:rFonts w:cstheme="minorHAnsi"/>
          <w:sz w:val="24"/>
          <w:szCs w:val="24"/>
        </w:rPr>
        <w:t>HTML is not a programming language like C, C++ and Java etc.</w:t>
      </w:r>
    </w:p>
    <w:p w:rsidR="00E23DED" w:rsidRPr="008043C9" w:rsidRDefault="00E23DED" w:rsidP="00E23DED">
      <w:pPr>
        <w:numPr>
          <w:ilvl w:val="0"/>
          <w:numId w:val="26"/>
        </w:numPr>
        <w:spacing w:after="0" w:line="240" w:lineRule="auto"/>
        <w:rPr>
          <w:rFonts w:cstheme="minorHAnsi"/>
          <w:sz w:val="24"/>
          <w:szCs w:val="24"/>
        </w:rPr>
      </w:pPr>
      <w:r w:rsidRPr="008043C9">
        <w:rPr>
          <w:rFonts w:cstheme="minorHAnsi"/>
          <w:sz w:val="24"/>
          <w:szCs w:val="24"/>
        </w:rPr>
        <w:t>It is a cross platform markup language that is design to be flexible enough to display text and other elements like graphical on a variety of views.</w:t>
      </w:r>
    </w:p>
    <w:p w:rsidR="00E23DED" w:rsidRPr="008043C9" w:rsidRDefault="00E23DED" w:rsidP="00E23DED">
      <w:pPr>
        <w:numPr>
          <w:ilvl w:val="0"/>
          <w:numId w:val="26"/>
        </w:numPr>
        <w:spacing w:after="0" w:line="240" w:lineRule="auto"/>
        <w:rPr>
          <w:rFonts w:cstheme="minorHAnsi"/>
          <w:sz w:val="24"/>
          <w:szCs w:val="24"/>
        </w:rPr>
      </w:pPr>
      <w:r w:rsidRPr="008043C9">
        <w:rPr>
          <w:rFonts w:cstheme="minorHAnsi"/>
          <w:sz w:val="24"/>
          <w:szCs w:val="24"/>
        </w:rPr>
        <w:t>The HTML documents consists of special Tags that are embedded in an ASCII document.</w:t>
      </w:r>
    </w:p>
    <w:p w:rsidR="00E23DED" w:rsidRPr="008043C9" w:rsidRDefault="00E23DED" w:rsidP="00E23DED">
      <w:pPr>
        <w:numPr>
          <w:ilvl w:val="0"/>
          <w:numId w:val="26"/>
        </w:numPr>
        <w:spacing w:after="0" w:line="240" w:lineRule="auto"/>
        <w:rPr>
          <w:rFonts w:cstheme="minorHAnsi"/>
          <w:sz w:val="24"/>
          <w:szCs w:val="24"/>
        </w:rPr>
      </w:pPr>
      <w:r w:rsidRPr="008043C9">
        <w:rPr>
          <w:rFonts w:cstheme="minorHAnsi"/>
          <w:sz w:val="24"/>
          <w:szCs w:val="24"/>
        </w:rPr>
        <w:t>Web browser like Internet Explorer, Netscape Navigator etc, interprets these Tags.</w:t>
      </w:r>
    </w:p>
    <w:p w:rsidR="00E23DED" w:rsidRPr="008043C9" w:rsidRDefault="00E23DED" w:rsidP="00E23DED">
      <w:pPr>
        <w:rPr>
          <w:rFonts w:cstheme="minorHAnsi"/>
          <w:sz w:val="24"/>
          <w:szCs w:val="24"/>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150" w:after="15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lastRenderedPageBreak/>
        <w:t>Basic HTML</w:t>
      </w:r>
    </w:p>
    <w:tbl>
      <w:tblPr>
        <w:tblW w:w="5000" w:type="pct"/>
        <w:tblInd w:w="41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1" w:history="1">
              <w:r w:rsidR="00E23DED" w:rsidRPr="008043C9">
                <w:rPr>
                  <w:rStyle w:val="Hyperlink"/>
                  <w:rFonts w:cstheme="minorHAnsi"/>
                  <w:sz w:val="23"/>
                  <w:szCs w:val="23"/>
                </w:rPr>
                <w:t>&lt;!DOCTYPE&gt;</w:t>
              </w:r>
            </w:hyperlink>
            <w:r w:rsidR="00E23DED" w:rsidRPr="008043C9">
              <w:rPr>
                <w:rFonts w:cstheme="minorHAnsi"/>
                <w:color w:val="000000"/>
                <w:sz w:val="23"/>
                <w:szCs w:val="23"/>
              </w:rPr>
              <w:t> </w:t>
            </w:r>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document type</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2" w:history="1">
              <w:r w:rsidR="00E23DED" w:rsidRPr="008043C9">
                <w:rPr>
                  <w:rStyle w:val="Hyperlink"/>
                  <w:rFonts w:cstheme="minorHAnsi"/>
                  <w:sz w:val="23"/>
                  <w:szCs w:val="23"/>
                </w:rPr>
                <w:t>&lt;html&gt;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HTML document</w:t>
            </w:r>
          </w:p>
        </w:tc>
      </w:tr>
      <w:tr w:rsidR="00E23DED" w:rsidRPr="008043C9" w:rsidTr="00E23DED">
        <w:trPr>
          <w:trHeight w:val="1293"/>
        </w:trPr>
        <w:tc>
          <w:tcPr>
            <w:tcW w:w="5000" w:type="pct"/>
            <w:gridSpan w:val="2"/>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3" w:history="1">
              <w:r w:rsidR="00E23DED" w:rsidRPr="008043C9">
                <w:rPr>
                  <w:rStyle w:val="Hyperlink"/>
                  <w:rFonts w:cstheme="minorHAnsi"/>
                  <w:sz w:val="23"/>
                  <w:szCs w:val="23"/>
                </w:rPr>
                <w:t>&lt;head&gt;</w:t>
              </w:r>
            </w:hyperlink>
          </w:p>
          <w:p w:rsidR="00E23DED" w:rsidRPr="008043C9" w:rsidRDefault="00E23DED" w:rsidP="00E23DED">
            <w:pPr>
              <w:rPr>
                <w:rFonts w:cstheme="minorHAnsi"/>
                <w:color w:val="000000"/>
                <w:sz w:val="23"/>
                <w:szCs w:val="23"/>
              </w:rPr>
            </w:pPr>
            <w:r w:rsidRPr="008043C9">
              <w:rPr>
                <w:rFonts w:cstheme="minorHAnsi"/>
                <w:color w:val="000000"/>
                <w:sz w:val="23"/>
                <w:szCs w:val="23"/>
              </w:rPr>
              <w:t>Defines information about the document</w:t>
            </w:r>
          </w:p>
          <w:p w:rsidR="00E23DED" w:rsidRPr="008043C9" w:rsidRDefault="00A46DD5" w:rsidP="00E23DED">
            <w:pPr>
              <w:rPr>
                <w:rFonts w:cstheme="minorHAnsi"/>
                <w:color w:val="000000"/>
                <w:sz w:val="23"/>
                <w:szCs w:val="23"/>
              </w:rPr>
            </w:pPr>
            <w:hyperlink r:id="rId14" w:history="1">
              <w:r w:rsidR="00E23DED" w:rsidRPr="008043C9">
                <w:rPr>
                  <w:rStyle w:val="Hyperlink"/>
                  <w:rFonts w:cstheme="minorHAnsi"/>
                  <w:sz w:val="23"/>
                  <w:szCs w:val="23"/>
                </w:rPr>
                <w:t>&lt;title&gt;</w:t>
              </w:r>
            </w:hyperlink>
          </w:p>
          <w:p w:rsidR="00E23DED" w:rsidRPr="008043C9" w:rsidRDefault="00E23DED" w:rsidP="00E23DED">
            <w:pPr>
              <w:rPr>
                <w:rFonts w:cstheme="minorHAnsi"/>
                <w:color w:val="000000"/>
                <w:sz w:val="23"/>
                <w:szCs w:val="23"/>
              </w:rPr>
            </w:pPr>
            <w:r w:rsidRPr="008043C9">
              <w:rPr>
                <w:rFonts w:cstheme="minorHAnsi"/>
                <w:color w:val="000000"/>
                <w:sz w:val="23"/>
                <w:szCs w:val="23"/>
              </w:rPr>
              <w:t>Defines a title for the document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5" w:history="1">
              <w:r w:rsidR="00E23DED" w:rsidRPr="008043C9">
                <w:rPr>
                  <w:rStyle w:val="Hyperlink"/>
                  <w:rFonts w:cstheme="minorHAnsi"/>
                  <w:sz w:val="23"/>
                  <w:szCs w:val="23"/>
                </w:rPr>
                <w:t>&lt;body&gt;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document's body</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6" w:history="1">
              <w:r w:rsidR="00E23DED" w:rsidRPr="008043C9">
                <w:rPr>
                  <w:rStyle w:val="Hyperlink"/>
                  <w:rFonts w:cstheme="minorHAnsi"/>
                  <w:sz w:val="23"/>
                  <w:szCs w:val="23"/>
                </w:rPr>
                <w:t>&lt;h1&gt; to &lt;h6&gt;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HTML headings</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7" w:history="1">
              <w:r w:rsidR="00E23DED" w:rsidRPr="008043C9">
                <w:rPr>
                  <w:rStyle w:val="Hyperlink"/>
                  <w:rFonts w:cstheme="minorHAnsi"/>
                  <w:sz w:val="23"/>
                  <w:szCs w:val="23"/>
                </w:rPr>
                <w:t>&lt;p&gt;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paragraph</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8" w:history="1">
              <w:r w:rsidR="00E23DED" w:rsidRPr="008043C9">
                <w:rPr>
                  <w:rStyle w:val="Hyperlink"/>
                  <w:rFonts w:cstheme="minorHAnsi"/>
                  <w:sz w:val="23"/>
                  <w:szCs w:val="23"/>
                </w:rPr>
                <w:t>&lt;br&gt;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Inserts a single line break</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9" w:history="1">
              <w:r w:rsidR="00E23DED" w:rsidRPr="008043C9">
                <w:rPr>
                  <w:rStyle w:val="Hyperlink"/>
                  <w:rFonts w:cstheme="minorHAnsi"/>
                  <w:sz w:val="23"/>
                  <w:szCs w:val="23"/>
                </w:rPr>
                <w:t>&lt;hr&gt;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thematic change in the content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0" w:history="1">
              <w:r w:rsidR="00E23DED" w:rsidRPr="008043C9">
                <w:rPr>
                  <w:rStyle w:val="Hyperlink"/>
                  <w:rFonts w:cstheme="minorHAnsi"/>
                  <w:sz w:val="23"/>
                  <w:szCs w:val="23"/>
                </w:rPr>
                <w:t>&lt;!--...--&gt;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comment</w:t>
            </w:r>
          </w:p>
        </w:tc>
      </w:tr>
    </w:tbl>
    <w:p w:rsidR="00E23DED" w:rsidRPr="008043C9" w:rsidRDefault="00E23DED" w:rsidP="00E23DED">
      <w:pPr>
        <w:rPr>
          <w:rFonts w:cstheme="minorHAnsi"/>
          <w:sz w:val="32"/>
          <w:szCs w:val="32"/>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Formatting</w:t>
      </w:r>
    </w:p>
    <w:tbl>
      <w:tblPr>
        <w:tblW w:w="5000" w:type="pct"/>
        <w:tblInd w:w="41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1" w:history="1">
              <w:r w:rsidR="00E23DED" w:rsidRPr="008043C9">
                <w:rPr>
                  <w:rStyle w:val="Hyperlink"/>
                  <w:rFonts w:cstheme="minorHAnsi"/>
                  <w:sz w:val="23"/>
                  <w:szCs w:val="23"/>
                </w:rPr>
                <w:t>&lt;abbr&gt;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abbreviation or an acronym</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2" w:history="1">
              <w:r w:rsidR="00E23DED" w:rsidRPr="008043C9">
                <w:rPr>
                  <w:rStyle w:val="Hyperlink"/>
                  <w:rFonts w:cstheme="minorHAnsi"/>
                  <w:sz w:val="23"/>
                  <w:szCs w:val="23"/>
                </w:rPr>
                <w:t>&lt;address&gt;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contact information for the author/owner of a document/article</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3" w:history="1">
              <w:r w:rsidR="00E23DED" w:rsidRPr="008043C9">
                <w:rPr>
                  <w:rStyle w:val="Hyperlink"/>
                  <w:rFonts w:cstheme="minorHAnsi"/>
                  <w:sz w:val="23"/>
                  <w:szCs w:val="23"/>
                </w:rPr>
                <w:t>&lt;b&gt;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bold text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4" w:history="1">
              <w:r w:rsidR="00E23DED" w:rsidRPr="008043C9">
                <w:rPr>
                  <w:rStyle w:val="Hyperlink"/>
                  <w:rFonts w:cstheme="minorHAnsi"/>
                  <w:sz w:val="23"/>
                  <w:szCs w:val="23"/>
                </w:rPr>
                <w:t>&lt;bdi&gt;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Isolates a part of text that might be formatted in a different direction from other text outside it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5" w:history="1">
              <w:r w:rsidR="00E23DED" w:rsidRPr="008043C9">
                <w:rPr>
                  <w:rStyle w:val="Hyperlink"/>
                  <w:rFonts w:cstheme="minorHAnsi"/>
                  <w:sz w:val="23"/>
                  <w:szCs w:val="23"/>
                </w:rPr>
                <w:t>&lt;bdo&gt;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Overrides the current text direction</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6" w:history="1">
              <w:r w:rsidR="00E23DED" w:rsidRPr="008043C9">
                <w:rPr>
                  <w:rStyle w:val="Hyperlink"/>
                  <w:rFonts w:cstheme="minorHAnsi"/>
                  <w:sz w:val="23"/>
                  <w:szCs w:val="23"/>
                </w:rPr>
                <w:t>&lt;blockquote&gt;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section that is quoted from another source</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7" w:history="1">
              <w:r w:rsidR="00E23DED" w:rsidRPr="008043C9">
                <w:rPr>
                  <w:rStyle w:val="Hyperlink"/>
                  <w:rFonts w:cstheme="minorHAnsi"/>
                  <w:sz w:val="23"/>
                  <w:szCs w:val="23"/>
                </w:rPr>
                <w:t>&lt;cite&gt;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title of a work</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8" w:history="1">
              <w:r w:rsidR="00E23DED" w:rsidRPr="008043C9">
                <w:rPr>
                  <w:rStyle w:val="Hyperlink"/>
                  <w:rFonts w:cstheme="minorHAnsi"/>
                  <w:sz w:val="23"/>
                  <w:szCs w:val="23"/>
                </w:rPr>
                <w:t>&lt;code&gt;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piece of computer code</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29" w:history="1">
              <w:r w:rsidR="00E23DED" w:rsidRPr="008043C9">
                <w:rPr>
                  <w:rStyle w:val="Hyperlink"/>
                  <w:rFonts w:cstheme="minorHAnsi"/>
                  <w:sz w:val="23"/>
                  <w:szCs w:val="23"/>
                </w:rPr>
                <w:t>&lt;del&gt;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text that has been deleted from a document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0" w:history="1">
              <w:r w:rsidR="00E23DED" w:rsidRPr="008043C9">
                <w:rPr>
                  <w:rStyle w:val="Hyperlink"/>
                  <w:rFonts w:cstheme="minorHAnsi"/>
                  <w:sz w:val="23"/>
                  <w:szCs w:val="23"/>
                </w:rPr>
                <w:t>&lt;dfn&gt;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Represents the defining instance of a term</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1" w:history="1">
              <w:r w:rsidR="00E23DED" w:rsidRPr="008043C9">
                <w:rPr>
                  <w:rStyle w:val="Hyperlink"/>
                  <w:rFonts w:cstheme="minorHAnsi"/>
                  <w:sz w:val="23"/>
                  <w:szCs w:val="23"/>
                </w:rPr>
                <w:t>&lt;em&gt;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emphasized text </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2" w:history="1">
              <w:r w:rsidR="00E23DED" w:rsidRPr="008043C9">
                <w:rPr>
                  <w:rStyle w:val="Hyperlink"/>
                  <w:rFonts w:cstheme="minorHAnsi"/>
                  <w:sz w:val="23"/>
                  <w:szCs w:val="23"/>
                </w:rPr>
                <w:t>&lt;i&gt;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part of text in an alternate voice or mood</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3" w:history="1">
              <w:r w:rsidR="00E23DED" w:rsidRPr="008043C9">
                <w:rPr>
                  <w:rStyle w:val="Hyperlink"/>
                  <w:rFonts w:cstheme="minorHAnsi"/>
                  <w:sz w:val="23"/>
                  <w:szCs w:val="23"/>
                </w:rPr>
                <w:t>&lt;ins&gt;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text that has been inserted into a document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4" w:history="1">
              <w:r w:rsidR="00E23DED" w:rsidRPr="008043C9">
                <w:rPr>
                  <w:rStyle w:val="Hyperlink"/>
                  <w:rFonts w:cstheme="minorHAnsi"/>
                  <w:sz w:val="23"/>
                  <w:szCs w:val="23"/>
                </w:rPr>
                <w:t>&lt;kbd&gt;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keyboard input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5" w:history="1">
              <w:r w:rsidR="00E23DED" w:rsidRPr="008043C9">
                <w:rPr>
                  <w:rStyle w:val="Hyperlink"/>
                  <w:rFonts w:cstheme="minorHAnsi"/>
                  <w:sz w:val="23"/>
                  <w:szCs w:val="23"/>
                </w:rPr>
                <w:t>&lt;mark&gt;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marked/highlighted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6" w:history="1">
              <w:r w:rsidR="00E23DED" w:rsidRPr="008043C9">
                <w:rPr>
                  <w:rStyle w:val="Hyperlink"/>
                  <w:rFonts w:cstheme="minorHAnsi"/>
                  <w:sz w:val="23"/>
                  <w:szCs w:val="23"/>
                </w:rPr>
                <w:t>&lt;meter&gt;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scalar measurement within a known range (a gauge)</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7" w:history="1">
              <w:r w:rsidR="00E23DED" w:rsidRPr="008043C9">
                <w:rPr>
                  <w:rStyle w:val="Hyperlink"/>
                  <w:rFonts w:cstheme="minorHAnsi"/>
                  <w:sz w:val="23"/>
                  <w:szCs w:val="23"/>
                </w:rPr>
                <w:t>&lt;pre&gt;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preformatted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8" w:history="1">
              <w:r w:rsidR="00E23DED" w:rsidRPr="008043C9">
                <w:rPr>
                  <w:rStyle w:val="Hyperlink"/>
                  <w:rFonts w:cstheme="minorHAnsi"/>
                  <w:sz w:val="23"/>
                  <w:szCs w:val="23"/>
                </w:rPr>
                <w:t>&lt;progress&gt;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Represents the progress of a task</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39" w:history="1">
              <w:r w:rsidR="00E23DED" w:rsidRPr="008043C9">
                <w:rPr>
                  <w:rStyle w:val="Hyperlink"/>
                  <w:rFonts w:cstheme="minorHAnsi"/>
                  <w:sz w:val="23"/>
                  <w:szCs w:val="23"/>
                </w:rPr>
                <w:t>&lt;q&gt;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short quotation</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0" w:history="1">
              <w:r w:rsidR="00E23DED" w:rsidRPr="008043C9">
                <w:rPr>
                  <w:rStyle w:val="Hyperlink"/>
                  <w:rFonts w:cstheme="minorHAnsi"/>
                  <w:sz w:val="23"/>
                  <w:szCs w:val="23"/>
                </w:rPr>
                <w:t>&lt;rp&gt;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what to show in browsers that do not support ruby annotations</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1" w:history="1">
              <w:r w:rsidR="00E23DED" w:rsidRPr="008043C9">
                <w:rPr>
                  <w:rStyle w:val="Hyperlink"/>
                  <w:rFonts w:cstheme="minorHAnsi"/>
                  <w:sz w:val="23"/>
                  <w:szCs w:val="23"/>
                </w:rPr>
                <w:t>&lt;rt&gt;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explanation/pronunciation of characters (for East Asian typography)</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2" w:history="1">
              <w:r w:rsidR="00E23DED" w:rsidRPr="008043C9">
                <w:rPr>
                  <w:rStyle w:val="Hyperlink"/>
                  <w:rFonts w:cstheme="minorHAnsi"/>
                  <w:sz w:val="23"/>
                  <w:szCs w:val="23"/>
                </w:rPr>
                <w:t>&lt;ruby&gt;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ruby annotation (for East Asian typography)</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3" w:history="1">
              <w:r w:rsidR="00E23DED" w:rsidRPr="008043C9">
                <w:rPr>
                  <w:rStyle w:val="Hyperlink"/>
                  <w:rFonts w:cstheme="minorHAnsi"/>
                  <w:sz w:val="23"/>
                  <w:szCs w:val="23"/>
                </w:rPr>
                <w:t>&lt;s&gt;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text that is no longer correct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4" w:history="1">
              <w:r w:rsidR="00E23DED" w:rsidRPr="008043C9">
                <w:rPr>
                  <w:rStyle w:val="Hyperlink"/>
                  <w:rFonts w:cstheme="minorHAnsi"/>
                  <w:sz w:val="23"/>
                  <w:szCs w:val="23"/>
                </w:rPr>
                <w:t>&lt;samp&gt;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sample output from a computer program</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5" w:history="1">
              <w:r w:rsidR="00E23DED" w:rsidRPr="008043C9">
                <w:rPr>
                  <w:rStyle w:val="Hyperlink"/>
                  <w:rFonts w:cstheme="minorHAnsi"/>
                  <w:sz w:val="23"/>
                  <w:szCs w:val="23"/>
                </w:rPr>
                <w:t>&lt;small&gt;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smaller text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6" w:history="1">
              <w:r w:rsidR="00E23DED" w:rsidRPr="008043C9">
                <w:rPr>
                  <w:rStyle w:val="Hyperlink"/>
                  <w:rFonts w:cstheme="minorHAnsi"/>
                  <w:sz w:val="23"/>
                  <w:szCs w:val="23"/>
                </w:rPr>
                <w:t>&lt;strong&gt;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important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7" w:history="1">
              <w:r w:rsidR="00E23DED" w:rsidRPr="008043C9">
                <w:rPr>
                  <w:rStyle w:val="Hyperlink"/>
                  <w:rFonts w:cstheme="minorHAnsi"/>
                  <w:sz w:val="23"/>
                  <w:szCs w:val="23"/>
                </w:rPr>
                <w:t>&lt;sub&gt;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subscripted text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8" w:history="1">
              <w:r w:rsidR="00E23DED" w:rsidRPr="008043C9">
                <w:rPr>
                  <w:rStyle w:val="Hyperlink"/>
                  <w:rFonts w:cstheme="minorHAnsi"/>
                  <w:sz w:val="23"/>
                  <w:szCs w:val="23"/>
                </w:rPr>
                <w:t>&lt;sup&gt;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superscripted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49" w:history="1">
              <w:r w:rsidR="00E23DED" w:rsidRPr="008043C9">
                <w:rPr>
                  <w:rStyle w:val="Hyperlink"/>
                  <w:rFonts w:cstheme="minorHAnsi"/>
                  <w:sz w:val="23"/>
                  <w:szCs w:val="23"/>
                </w:rPr>
                <w:t>&lt;template&gt;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template</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0" w:history="1">
              <w:r w:rsidR="00E23DED" w:rsidRPr="008043C9">
                <w:rPr>
                  <w:rStyle w:val="Hyperlink"/>
                  <w:rFonts w:cstheme="minorHAnsi"/>
                  <w:sz w:val="23"/>
                  <w:szCs w:val="23"/>
                </w:rPr>
                <w:t>&lt;time&gt;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date/time</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1" w:history="1">
              <w:r w:rsidR="00E23DED" w:rsidRPr="008043C9">
                <w:rPr>
                  <w:rStyle w:val="Hyperlink"/>
                  <w:rFonts w:cstheme="minorHAnsi"/>
                  <w:sz w:val="23"/>
                  <w:szCs w:val="23"/>
                </w:rPr>
                <w:t>&lt;u&gt;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text that should be stylistically different from normal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2" w:history="1">
              <w:r w:rsidR="00E23DED" w:rsidRPr="008043C9">
                <w:rPr>
                  <w:rStyle w:val="Hyperlink"/>
                  <w:rFonts w:cstheme="minorHAnsi"/>
                  <w:sz w:val="23"/>
                  <w:szCs w:val="23"/>
                </w:rPr>
                <w:t>&lt;var&gt;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variable</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3" w:history="1">
              <w:r w:rsidR="00E23DED" w:rsidRPr="008043C9">
                <w:rPr>
                  <w:rStyle w:val="Hyperlink"/>
                  <w:rFonts w:cstheme="minorHAnsi"/>
                  <w:sz w:val="23"/>
                  <w:szCs w:val="23"/>
                </w:rPr>
                <w:t>&lt;wbr&gt;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possible line-break</w:t>
            </w:r>
          </w:p>
        </w:tc>
      </w:tr>
    </w:tbl>
    <w:p w:rsidR="00E23DED" w:rsidRPr="008043C9" w:rsidRDefault="00A46DD5" w:rsidP="00E23DED">
      <w:pPr>
        <w:spacing w:before="300" w:after="300"/>
        <w:rPr>
          <w:rFonts w:cstheme="minorHAnsi"/>
        </w:rPr>
      </w:pPr>
      <w:r w:rsidRPr="00A46DD5">
        <w:rPr>
          <w:rFonts w:cstheme="minorHAnsi"/>
        </w:rPr>
        <w:lastRenderedPageBreak/>
        <w:pict>
          <v:rect id="_x0000_i1025" style="width:0;height:0" o:hralign="center" o:hrstd="t" o:hrnoshade="t" o:hr="t" fillcolor="black" stroked="f"/>
        </w:pict>
      </w:r>
      <w:r w:rsidR="00E23DED" w:rsidRPr="008043C9">
        <w:rPr>
          <w:rFonts w:cstheme="minorHAnsi"/>
          <w:b/>
          <w:bCs/>
          <w:color w:val="000000"/>
          <w:sz w:val="45"/>
          <w:szCs w:val="45"/>
        </w:rPr>
        <w:t>Forms and Input</w:t>
      </w:r>
    </w:p>
    <w:tbl>
      <w:tblPr>
        <w:tblW w:w="5000" w:type="pct"/>
        <w:tblInd w:w="41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381"/>
        <w:gridCol w:w="1867"/>
        <w:gridCol w:w="9027"/>
      </w:tblGrid>
      <w:tr w:rsidR="00E23DED" w:rsidRPr="008043C9" w:rsidTr="00E23DED">
        <w:tc>
          <w:tcPr>
            <w:tcW w:w="997" w:type="pct"/>
            <w:gridSpan w:val="2"/>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gridSpan w:val="2"/>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4" w:history="1">
              <w:r w:rsidR="00E23DED" w:rsidRPr="008043C9">
                <w:rPr>
                  <w:rStyle w:val="Hyperlink"/>
                  <w:rFonts w:cstheme="minorHAnsi"/>
                  <w:sz w:val="23"/>
                  <w:szCs w:val="23"/>
                </w:rPr>
                <w:t>&lt;form&gt;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HTML form for user input</w:t>
            </w:r>
          </w:p>
        </w:tc>
      </w:tr>
      <w:tr w:rsidR="00E23DED" w:rsidRPr="008043C9" w:rsidTr="00E23DED">
        <w:tc>
          <w:tcPr>
            <w:tcW w:w="997" w:type="pct"/>
            <w:gridSpan w:val="2"/>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5" w:history="1">
              <w:r w:rsidR="00E23DED" w:rsidRPr="008043C9">
                <w:rPr>
                  <w:rStyle w:val="Hyperlink"/>
                  <w:rFonts w:cstheme="minorHAnsi"/>
                  <w:sz w:val="23"/>
                  <w:szCs w:val="23"/>
                </w:rPr>
                <w:t>&lt;input&gt;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input control</w:t>
            </w:r>
          </w:p>
        </w:tc>
      </w:tr>
      <w:tr w:rsidR="00E23DED" w:rsidRPr="008043C9" w:rsidTr="00E23DED">
        <w:tc>
          <w:tcPr>
            <w:tcW w:w="997" w:type="pct"/>
            <w:gridSpan w:val="2"/>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6" w:history="1">
              <w:r w:rsidR="00E23DED" w:rsidRPr="008043C9">
                <w:rPr>
                  <w:rStyle w:val="Hyperlink"/>
                  <w:rFonts w:cstheme="minorHAnsi"/>
                  <w:sz w:val="23"/>
                  <w:szCs w:val="23"/>
                </w:rPr>
                <w:t>&lt;textarea&gt;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multiline input control (text area)</w:t>
            </w:r>
          </w:p>
        </w:tc>
      </w:tr>
      <w:tr w:rsidR="00E23DED" w:rsidRPr="008043C9" w:rsidTr="00E23DED">
        <w:tc>
          <w:tcPr>
            <w:tcW w:w="997" w:type="pct"/>
            <w:gridSpan w:val="2"/>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7" w:history="1">
              <w:r w:rsidR="00E23DED" w:rsidRPr="008043C9">
                <w:rPr>
                  <w:rStyle w:val="Hyperlink"/>
                  <w:rFonts w:cstheme="minorHAnsi"/>
                  <w:sz w:val="23"/>
                  <w:szCs w:val="23"/>
                </w:rPr>
                <w:t>&lt;button&gt;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clickable button</w:t>
            </w:r>
          </w:p>
        </w:tc>
      </w:tr>
      <w:tr w:rsidR="00E23DED" w:rsidRPr="008043C9" w:rsidTr="00E23DED">
        <w:tc>
          <w:tcPr>
            <w:tcW w:w="997" w:type="pct"/>
            <w:gridSpan w:val="2"/>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8" w:history="1">
              <w:r w:rsidR="00E23DED" w:rsidRPr="008043C9">
                <w:rPr>
                  <w:rStyle w:val="Hyperlink"/>
                  <w:rFonts w:cstheme="minorHAnsi"/>
                  <w:sz w:val="23"/>
                  <w:szCs w:val="23"/>
                </w:rPr>
                <w:t>&lt;select&gt;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drop-down list</w:t>
            </w:r>
          </w:p>
        </w:tc>
      </w:tr>
      <w:tr w:rsidR="00E23DED" w:rsidRPr="008043C9" w:rsidTr="00E23DED">
        <w:tc>
          <w:tcPr>
            <w:tcW w:w="997" w:type="pct"/>
            <w:gridSpan w:val="2"/>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59" w:history="1">
              <w:r w:rsidR="00E23DED" w:rsidRPr="008043C9">
                <w:rPr>
                  <w:rStyle w:val="Hyperlink"/>
                  <w:rFonts w:cstheme="minorHAnsi"/>
                  <w:sz w:val="23"/>
                  <w:szCs w:val="23"/>
                </w:rPr>
                <w:t>&lt;optgroup&gt;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group of related options in a drop-down list</w:t>
            </w:r>
          </w:p>
        </w:tc>
      </w:tr>
      <w:tr w:rsidR="00E23DED" w:rsidRPr="008043C9" w:rsidTr="00E23DED">
        <w:tc>
          <w:tcPr>
            <w:tcW w:w="997" w:type="pct"/>
            <w:gridSpan w:val="2"/>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0" w:history="1">
              <w:r w:rsidR="00E23DED" w:rsidRPr="008043C9">
                <w:rPr>
                  <w:rStyle w:val="Hyperlink"/>
                  <w:rFonts w:cstheme="minorHAnsi"/>
                  <w:sz w:val="23"/>
                  <w:szCs w:val="23"/>
                </w:rPr>
                <w:t>&lt;option&gt;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option in a drop-down list</w:t>
            </w:r>
          </w:p>
        </w:tc>
      </w:tr>
      <w:tr w:rsidR="00E23DED" w:rsidRPr="008043C9" w:rsidTr="00E23DED">
        <w:trPr>
          <w:gridBefore w:val="1"/>
          <w:wBefore w:w="169" w:type="pct"/>
        </w:trPr>
        <w:tc>
          <w:tcPr>
            <w:tcW w:w="828"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1" w:history="1">
              <w:r w:rsidR="00E23DED" w:rsidRPr="008043C9">
                <w:rPr>
                  <w:rStyle w:val="Hyperlink"/>
                  <w:rFonts w:cstheme="minorHAnsi"/>
                  <w:sz w:val="23"/>
                  <w:szCs w:val="23"/>
                </w:rPr>
                <w:t>&lt;label&gt;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label for an &lt;input&gt; element</w:t>
            </w:r>
          </w:p>
        </w:tc>
      </w:tr>
      <w:tr w:rsidR="00E23DED" w:rsidRPr="008043C9" w:rsidTr="00E23DED">
        <w:trPr>
          <w:gridBefore w:val="1"/>
          <w:wBefore w:w="169" w:type="pct"/>
        </w:trPr>
        <w:tc>
          <w:tcPr>
            <w:tcW w:w="828"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2" w:history="1">
              <w:r w:rsidR="00E23DED" w:rsidRPr="008043C9">
                <w:rPr>
                  <w:rStyle w:val="Hyperlink"/>
                  <w:rFonts w:cstheme="minorHAnsi"/>
                  <w:sz w:val="23"/>
                  <w:szCs w:val="23"/>
                </w:rPr>
                <w:t>&lt;fieldset&gt;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Groups related elements in a form</w:t>
            </w:r>
          </w:p>
        </w:tc>
      </w:tr>
      <w:tr w:rsidR="00E23DED" w:rsidRPr="008043C9" w:rsidTr="00E23DED">
        <w:trPr>
          <w:gridBefore w:val="1"/>
          <w:wBefore w:w="169" w:type="pct"/>
        </w:trPr>
        <w:tc>
          <w:tcPr>
            <w:tcW w:w="828"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3" w:history="1">
              <w:r w:rsidR="00E23DED" w:rsidRPr="008043C9">
                <w:rPr>
                  <w:rStyle w:val="Hyperlink"/>
                  <w:rFonts w:cstheme="minorHAnsi"/>
                  <w:sz w:val="23"/>
                  <w:szCs w:val="23"/>
                </w:rPr>
                <w:t>&lt;legend&gt;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caption for a &lt;fieldset&gt; element</w:t>
            </w:r>
          </w:p>
        </w:tc>
      </w:tr>
      <w:tr w:rsidR="00E23DED" w:rsidRPr="008043C9" w:rsidTr="00E23DED">
        <w:trPr>
          <w:gridBefore w:val="1"/>
          <w:wBefore w:w="169" w:type="pct"/>
        </w:trPr>
        <w:tc>
          <w:tcPr>
            <w:tcW w:w="828"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4" w:history="1">
              <w:r w:rsidR="00E23DED" w:rsidRPr="008043C9">
                <w:rPr>
                  <w:rStyle w:val="Hyperlink"/>
                  <w:rFonts w:cstheme="minorHAnsi"/>
                  <w:sz w:val="23"/>
                  <w:szCs w:val="23"/>
                </w:rPr>
                <w:t>&lt;datalist&gt;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Specifies a list of pre-defined options for input controls</w:t>
            </w:r>
          </w:p>
        </w:tc>
      </w:tr>
      <w:tr w:rsidR="00E23DED" w:rsidRPr="008043C9" w:rsidTr="00E23DED">
        <w:trPr>
          <w:gridBefore w:val="1"/>
          <w:wBefore w:w="169" w:type="pct"/>
        </w:trPr>
        <w:tc>
          <w:tcPr>
            <w:tcW w:w="828"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5" w:history="1">
              <w:r w:rsidR="00E23DED" w:rsidRPr="008043C9">
                <w:rPr>
                  <w:rStyle w:val="Hyperlink"/>
                  <w:rFonts w:cstheme="minorHAnsi"/>
                  <w:sz w:val="23"/>
                  <w:szCs w:val="23"/>
                </w:rPr>
                <w:t>&lt;output&gt;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result of a calculation</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Frames</w:t>
      </w:r>
    </w:p>
    <w:tbl>
      <w:tblPr>
        <w:tblW w:w="5000" w:type="pct"/>
        <w:tblInd w:w="41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6" w:history="1">
              <w:r w:rsidR="00E23DED" w:rsidRPr="008043C9">
                <w:rPr>
                  <w:rStyle w:val="Hyperlink"/>
                  <w:rFonts w:cstheme="minorHAnsi"/>
                  <w:sz w:val="23"/>
                  <w:szCs w:val="23"/>
                </w:rPr>
                <w:t>&lt;iframe&gt;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inline frame</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Images</w:t>
      </w:r>
    </w:p>
    <w:tbl>
      <w:tblPr>
        <w:tblW w:w="1362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715"/>
        <w:gridCol w:w="10905"/>
      </w:tblGrid>
      <w:tr w:rsidR="00E23DED" w:rsidRPr="008043C9" w:rsidTr="00E23DED">
        <w:tc>
          <w:tcPr>
            <w:tcW w:w="2715" w:type="dxa"/>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0" w:type="auto"/>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7" w:history="1">
              <w:r w:rsidR="00E23DED" w:rsidRPr="008043C9">
                <w:rPr>
                  <w:rStyle w:val="Hyperlink"/>
                  <w:rFonts w:cstheme="minorHAnsi"/>
                  <w:sz w:val="23"/>
                  <w:szCs w:val="23"/>
                </w:rPr>
                <w:t>&lt;img&gt;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image</w:t>
            </w:r>
          </w:p>
        </w:tc>
      </w:tr>
      <w:tr w:rsidR="00E23DED" w:rsidRPr="008043C9" w:rsidTr="00E23DED">
        <w:tc>
          <w:tcPr>
            <w:tcW w:w="0" w:type="auto"/>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8" w:history="1">
              <w:r w:rsidR="00E23DED" w:rsidRPr="008043C9">
                <w:rPr>
                  <w:rStyle w:val="Hyperlink"/>
                  <w:rFonts w:cstheme="minorHAnsi"/>
                  <w:sz w:val="23"/>
                  <w:szCs w:val="23"/>
                </w:rPr>
                <w:t>&lt;map&gt;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client-side image-map</w:t>
            </w:r>
          </w:p>
        </w:tc>
      </w:tr>
      <w:tr w:rsidR="00E23DED" w:rsidRPr="008043C9" w:rsidTr="00E23DED">
        <w:tc>
          <w:tcPr>
            <w:tcW w:w="0" w:type="auto"/>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69" w:history="1">
              <w:r w:rsidR="00E23DED" w:rsidRPr="008043C9">
                <w:rPr>
                  <w:rStyle w:val="Hyperlink"/>
                  <w:rFonts w:cstheme="minorHAnsi"/>
                  <w:sz w:val="23"/>
                  <w:szCs w:val="23"/>
                </w:rPr>
                <w:t>&lt;area&gt;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area inside an image-map</w:t>
            </w:r>
          </w:p>
        </w:tc>
      </w:tr>
      <w:tr w:rsidR="00E23DED" w:rsidRPr="008043C9" w:rsidTr="00E23DED">
        <w:tc>
          <w:tcPr>
            <w:tcW w:w="0" w:type="auto"/>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0" w:history="1">
              <w:r w:rsidR="00E23DED" w:rsidRPr="008043C9">
                <w:rPr>
                  <w:rStyle w:val="Hyperlink"/>
                  <w:rFonts w:cstheme="minorHAnsi"/>
                  <w:sz w:val="23"/>
                  <w:szCs w:val="23"/>
                </w:rPr>
                <w:t>&lt;canvas&gt;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Used to draw graphics, on the fly, via scripting (usually JavaScript)</w:t>
            </w:r>
          </w:p>
        </w:tc>
      </w:tr>
      <w:tr w:rsidR="00E23DED" w:rsidRPr="008043C9" w:rsidTr="00E23DED">
        <w:tc>
          <w:tcPr>
            <w:tcW w:w="0" w:type="auto"/>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1" w:history="1">
              <w:r w:rsidR="00E23DED" w:rsidRPr="008043C9">
                <w:rPr>
                  <w:rStyle w:val="Hyperlink"/>
                  <w:rFonts w:cstheme="minorHAnsi"/>
                  <w:sz w:val="23"/>
                  <w:szCs w:val="23"/>
                </w:rPr>
                <w:t>&lt;figcaption&gt;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caption for a &lt;figure&gt; element</w:t>
            </w:r>
          </w:p>
        </w:tc>
      </w:tr>
      <w:tr w:rsidR="00E23DED" w:rsidRPr="008043C9" w:rsidTr="00E23DED">
        <w:tc>
          <w:tcPr>
            <w:tcW w:w="0" w:type="auto"/>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2" w:history="1">
              <w:r w:rsidR="00E23DED" w:rsidRPr="008043C9">
                <w:rPr>
                  <w:rStyle w:val="Hyperlink"/>
                  <w:rFonts w:cstheme="minorHAnsi"/>
                  <w:sz w:val="23"/>
                  <w:szCs w:val="23"/>
                </w:rPr>
                <w:t>&lt;figure&gt;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Specifies self-contained content</w:t>
            </w:r>
          </w:p>
        </w:tc>
      </w:tr>
      <w:tr w:rsidR="00E23DED" w:rsidRPr="008043C9" w:rsidTr="00E23DED">
        <w:tc>
          <w:tcPr>
            <w:tcW w:w="0" w:type="auto"/>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3" w:history="1">
              <w:r w:rsidR="00E23DED" w:rsidRPr="008043C9">
                <w:rPr>
                  <w:rStyle w:val="Hyperlink"/>
                  <w:rFonts w:cstheme="minorHAnsi"/>
                  <w:sz w:val="23"/>
                  <w:szCs w:val="23"/>
                </w:rPr>
                <w:t>&lt;picture&gt;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container for multiple image resources</w:t>
            </w:r>
          </w:p>
        </w:tc>
      </w:tr>
      <w:tr w:rsidR="00E23DED" w:rsidRPr="008043C9" w:rsidTr="00E23DED">
        <w:tc>
          <w:tcPr>
            <w:tcW w:w="0" w:type="auto"/>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4" w:history="1">
              <w:r w:rsidR="00E23DED" w:rsidRPr="008043C9">
                <w:rPr>
                  <w:rStyle w:val="Hyperlink"/>
                  <w:rFonts w:cstheme="minorHAnsi"/>
                  <w:sz w:val="23"/>
                  <w:szCs w:val="23"/>
                </w:rPr>
                <w:t>&lt;svg&gt;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container for SVG graphics</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p w:rsidR="00E23DED" w:rsidRPr="008043C9" w:rsidRDefault="00E23DED" w:rsidP="00E23DED">
      <w:pPr>
        <w:pStyle w:val="Heading2"/>
        <w:shd w:val="clear" w:color="auto" w:fill="FFFFFF"/>
        <w:ind w:left="576"/>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Audio / Video</w:t>
      </w:r>
    </w:p>
    <w:tbl>
      <w:tblPr>
        <w:tblpPr w:leftFromText="180" w:rightFromText="180" w:horzAnchor="margin" w:tblpY="268"/>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5" w:history="1">
              <w:r w:rsidR="00E23DED" w:rsidRPr="008043C9">
                <w:rPr>
                  <w:rStyle w:val="Hyperlink"/>
                  <w:rFonts w:cstheme="minorHAnsi"/>
                  <w:sz w:val="23"/>
                  <w:szCs w:val="23"/>
                </w:rPr>
                <w:t>&lt;audio&gt;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sound content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6" w:history="1">
              <w:r w:rsidR="00E23DED" w:rsidRPr="008043C9">
                <w:rPr>
                  <w:rStyle w:val="Hyperlink"/>
                  <w:rFonts w:cstheme="minorHAnsi"/>
                  <w:sz w:val="23"/>
                  <w:szCs w:val="23"/>
                </w:rPr>
                <w:t>&lt;source&gt;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multiple media resources for media elements (&lt;video&gt;, &lt;audio&gt; and &lt;picture&gt;)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7" w:history="1">
              <w:r w:rsidR="00E23DED" w:rsidRPr="008043C9">
                <w:rPr>
                  <w:rStyle w:val="Hyperlink"/>
                  <w:rFonts w:cstheme="minorHAnsi"/>
                  <w:sz w:val="23"/>
                  <w:szCs w:val="23"/>
                </w:rPr>
                <w:t>&lt;track&gt;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text tracks for media elements (&lt;video&gt; and &lt;audio&gt;)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8" w:history="1">
              <w:r w:rsidR="00E23DED" w:rsidRPr="008043C9">
                <w:rPr>
                  <w:rStyle w:val="Hyperlink"/>
                  <w:rFonts w:cstheme="minorHAnsi"/>
                  <w:sz w:val="23"/>
                  <w:szCs w:val="23"/>
                </w:rPr>
                <w:t>&lt;video&gt;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video or movie</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tbl>
      <w:tblPr>
        <w:tblpPr w:leftFromText="180" w:rightFromText="180" w:vertAnchor="text" w:horzAnchor="margin" w:tblpY="734"/>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79" w:history="1">
              <w:r w:rsidR="00E23DED" w:rsidRPr="008043C9">
                <w:rPr>
                  <w:rStyle w:val="Hyperlink"/>
                  <w:rFonts w:cstheme="minorHAnsi"/>
                  <w:sz w:val="23"/>
                  <w:szCs w:val="23"/>
                </w:rPr>
                <w:t>&lt;ul&gt;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unordered list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0" w:history="1">
              <w:r w:rsidR="00E23DED" w:rsidRPr="008043C9">
                <w:rPr>
                  <w:rStyle w:val="Hyperlink"/>
                  <w:rFonts w:cstheme="minorHAnsi"/>
                  <w:sz w:val="23"/>
                  <w:szCs w:val="23"/>
                </w:rPr>
                <w:t>&lt;ol&gt;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ordered list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1" w:history="1">
              <w:r w:rsidR="00E23DED" w:rsidRPr="008043C9">
                <w:rPr>
                  <w:rStyle w:val="Hyperlink"/>
                  <w:rFonts w:cstheme="minorHAnsi"/>
                  <w:sz w:val="23"/>
                  <w:szCs w:val="23"/>
                </w:rPr>
                <w:t>&lt;li&gt;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list item</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2" w:history="1">
              <w:r w:rsidR="00E23DED" w:rsidRPr="008043C9">
                <w:rPr>
                  <w:rStyle w:val="Hyperlink"/>
                  <w:rFonts w:cstheme="minorHAnsi"/>
                  <w:sz w:val="23"/>
                  <w:szCs w:val="23"/>
                </w:rPr>
                <w:t>&lt;dl&gt;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description list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3" w:history="1">
              <w:r w:rsidR="00E23DED" w:rsidRPr="008043C9">
                <w:rPr>
                  <w:rStyle w:val="Hyperlink"/>
                  <w:rFonts w:cstheme="minorHAnsi"/>
                  <w:sz w:val="23"/>
                  <w:szCs w:val="23"/>
                </w:rPr>
                <w:t>&lt;dt&gt;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term/name in a description list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4" w:history="1">
              <w:r w:rsidR="00E23DED" w:rsidRPr="008043C9">
                <w:rPr>
                  <w:rStyle w:val="Hyperlink"/>
                  <w:rFonts w:cstheme="minorHAnsi"/>
                  <w:sz w:val="23"/>
                  <w:szCs w:val="23"/>
                </w:rPr>
                <w:t>&lt;dd&gt;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description of a term/name in a description list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5" w:history="1">
              <w:r w:rsidR="00E23DED" w:rsidRPr="008043C9">
                <w:rPr>
                  <w:rStyle w:val="Hyperlink"/>
                  <w:rFonts w:cstheme="minorHAnsi"/>
                  <w:sz w:val="23"/>
                  <w:szCs w:val="23"/>
                </w:rPr>
                <w:t>&lt;menu&gt;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list/menu of commands</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6" w:history="1">
              <w:r w:rsidR="00E23DED" w:rsidRPr="008043C9">
                <w:rPr>
                  <w:rStyle w:val="Hyperlink"/>
                  <w:rFonts w:cstheme="minorHAnsi"/>
                  <w:sz w:val="23"/>
                  <w:szCs w:val="23"/>
                </w:rPr>
                <w:t>&lt;menuitem&gt;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command/menu item that the user can invoke from a popup menu</w:t>
            </w:r>
          </w:p>
        </w:tc>
      </w:tr>
    </w:tbl>
    <w:p w:rsidR="00E23DED" w:rsidRPr="008043C9" w:rsidRDefault="00E23DED" w:rsidP="00E23DED">
      <w:pPr>
        <w:pStyle w:val="Heading2"/>
        <w:shd w:val="clear" w:color="auto" w:fill="FFFFFF"/>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Links</w:t>
      </w:r>
    </w:p>
    <w:tbl>
      <w:tblPr>
        <w:tblW w:w="13380" w:type="dxa"/>
        <w:tblInd w:w="24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475"/>
        <w:gridCol w:w="10905"/>
      </w:tblGrid>
      <w:tr w:rsidR="00E23DED" w:rsidRPr="008043C9" w:rsidTr="00E23DED">
        <w:tc>
          <w:tcPr>
            <w:tcW w:w="2475" w:type="dxa"/>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2475"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7" w:history="1">
              <w:r w:rsidR="00E23DED" w:rsidRPr="008043C9">
                <w:rPr>
                  <w:rStyle w:val="Hyperlink"/>
                  <w:rFonts w:cstheme="minorHAnsi"/>
                  <w:sz w:val="23"/>
                  <w:szCs w:val="23"/>
                </w:rPr>
                <w:t>&lt;a&gt;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hyperlink</w:t>
            </w:r>
          </w:p>
        </w:tc>
      </w:tr>
      <w:tr w:rsidR="00E23DED" w:rsidRPr="008043C9" w:rsidTr="00E23DED">
        <w:tc>
          <w:tcPr>
            <w:tcW w:w="2475" w:type="dxa"/>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8" w:history="1">
              <w:r w:rsidR="00E23DED" w:rsidRPr="008043C9">
                <w:rPr>
                  <w:rStyle w:val="Hyperlink"/>
                  <w:rFonts w:cstheme="minorHAnsi"/>
                  <w:sz w:val="23"/>
                  <w:szCs w:val="23"/>
                </w:rPr>
                <w:t>&lt;link&gt;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relationship between a document and an external resource (most used to link to style sheets)</w:t>
            </w:r>
          </w:p>
        </w:tc>
      </w:tr>
      <w:tr w:rsidR="00E23DED" w:rsidRPr="008043C9" w:rsidTr="00E23DED">
        <w:tc>
          <w:tcPr>
            <w:tcW w:w="2475"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89" w:history="1">
              <w:r w:rsidR="00E23DED" w:rsidRPr="008043C9">
                <w:rPr>
                  <w:rStyle w:val="Hyperlink"/>
                  <w:rFonts w:cstheme="minorHAnsi"/>
                  <w:sz w:val="23"/>
                  <w:szCs w:val="23"/>
                </w:rPr>
                <w:t>&lt;nav&gt;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navigation links</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Lists</w:t>
      </w: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Tables</w:t>
      </w:r>
    </w:p>
    <w:tbl>
      <w:tblPr>
        <w:tblW w:w="13238" w:type="dxa"/>
        <w:tblInd w:w="3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333"/>
        <w:gridCol w:w="10905"/>
      </w:tblGrid>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0" w:history="1">
              <w:r w:rsidR="00E23DED" w:rsidRPr="008043C9">
                <w:rPr>
                  <w:rStyle w:val="Hyperlink"/>
                  <w:rFonts w:cstheme="minorHAnsi"/>
                  <w:sz w:val="23"/>
                  <w:szCs w:val="23"/>
                </w:rPr>
                <w:t>&lt;table&gt;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table</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1" w:history="1">
              <w:r w:rsidR="00E23DED" w:rsidRPr="008043C9">
                <w:rPr>
                  <w:rStyle w:val="Hyperlink"/>
                  <w:rFonts w:cstheme="minorHAnsi"/>
                  <w:sz w:val="23"/>
                  <w:szCs w:val="23"/>
                </w:rPr>
                <w:t>&lt;caption&gt;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table caption</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2" w:history="1">
              <w:r w:rsidR="00E23DED" w:rsidRPr="008043C9">
                <w:rPr>
                  <w:rStyle w:val="Hyperlink"/>
                  <w:rFonts w:cstheme="minorHAnsi"/>
                  <w:sz w:val="23"/>
                  <w:szCs w:val="23"/>
                </w:rPr>
                <w:t>&lt;th&gt;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header cell in a table</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3" w:history="1">
              <w:r w:rsidR="00E23DED" w:rsidRPr="008043C9">
                <w:rPr>
                  <w:rStyle w:val="Hyperlink"/>
                  <w:rFonts w:cstheme="minorHAnsi"/>
                  <w:sz w:val="23"/>
                  <w:szCs w:val="23"/>
                </w:rPr>
                <w:t>&lt;tr&gt;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row in a table</w:t>
            </w:r>
          </w:p>
        </w:tc>
      </w:tr>
    </w:tbl>
    <w:p w:rsidR="00E23DED" w:rsidRPr="00DA2B06"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822E4C" w:rsidRPr="00DA2B06" w:rsidRDefault="00822E4C" w:rsidP="00136292">
      <w:pPr>
        <w:jc w:val="center"/>
        <w:rPr>
          <w:rFonts w:cstheme="minorHAnsi"/>
          <w:color w:val="000000" w:themeColor="text1"/>
          <w:sz w:val="72"/>
          <w:lang w:val="en-IN"/>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Styles and Semantics</w:t>
      </w:r>
    </w:p>
    <w:tbl>
      <w:tblPr>
        <w:tblW w:w="13238" w:type="dxa"/>
        <w:tblInd w:w="3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333"/>
        <w:gridCol w:w="10905"/>
      </w:tblGrid>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4" w:history="1">
              <w:r w:rsidR="00E23DED" w:rsidRPr="008043C9">
                <w:rPr>
                  <w:rStyle w:val="Hyperlink"/>
                  <w:rFonts w:cstheme="minorHAnsi"/>
                  <w:sz w:val="23"/>
                  <w:szCs w:val="23"/>
                </w:rPr>
                <w:t>&lt;style&gt;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style information for a document</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5" w:history="1">
              <w:r w:rsidR="00E23DED" w:rsidRPr="008043C9">
                <w:rPr>
                  <w:rStyle w:val="Hyperlink"/>
                  <w:rFonts w:cstheme="minorHAnsi"/>
                  <w:sz w:val="23"/>
                  <w:szCs w:val="23"/>
                </w:rPr>
                <w:t>&lt;div&gt;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section in a document</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6" w:history="1">
              <w:r w:rsidR="00E23DED" w:rsidRPr="008043C9">
                <w:rPr>
                  <w:rStyle w:val="Hyperlink"/>
                  <w:rFonts w:cstheme="minorHAnsi"/>
                  <w:sz w:val="23"/>
                  <w:szCs w:val="23"/>
                </w:rPr>
                <w:t>&lt;span&gt;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section in a document</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7" w:history="1">
              <w:r w:rsidR="00E23DED" w:rsidRPr="008043C9">
                <w:rPr>
                  <w:rStyle w:val="Hyperlink"/>
                  <w:rFonts w:cstheme="minorHAnsi"/>
                  <w:sz w:val="23"/>
                  <w:szCs w:val="23"/>
                </w:rPr>
                <w:t>&lt;header&gt;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header for a document or section</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8" w:history="1">
              <w:r w:rsidR="00E23DED" w:rsidRPr="008043C9">
                <w:rPr>
                  <w:rStyle w:val="Hyperlink"/>
                  <w:rFonts w:cstheme="minorHAnsi"/>
                  <w:sz w:val="23"/>
                  <w:szCs w:val="23"/>
                </w:rPr>
                <w:t>&lt;footer&gt;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footer for a document or section</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99" w:history="1">
              <w:r w:rsidR="00E23DED" w:rsidRPr="008043C9">
                <w:rPr>
                  <w:rStyle w:val="Hyperlink"/>
                  <w:rFonts w:cstheme="minorHAnsi"/>
                  <w:sz w:val="23"/>
                  <w:szCs w:val="23"/>
                </w:rPr>
                <w:t>&lt;main&gt;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Specifies the main content of a document</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0" w:history="1">
              <w:r w:rsidR="00E23DED" w:rsidRPr="008043C9">
                <w:rPr>
                  <w:rStyle w:val="Hyperlink"/>
                  <w:rFonts w:cstheme="minorHAnsi"/>
                  <w:sz w:val="23"/>
                  <w:szCs w:val="23"/>
                </w:rPr>
                <w:t>&lt;section&gt;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section in a document</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1" w:history="1">
              <w:r w:rsidR="00E23DED" w:rsidRPr="008043C9">
                <w:rPr>
                  <w:rStyle w:val="Hyperlink"/>
                  <w:rFonts w:cstheme="minorHAnsi"/>
                  <w:sz w:val="23"/>
                  <w:szCs w:val="23"/>
                </w:rPr>
                <w:t>&lt;article&gt;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article</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2" w:history="1">
              <w:r w:rsidR="00E23DED" w:rsidRPr="008043C9">
                <w:rPr>
                  <w:rStyle w:val="Hyperlink"/>
                  <w:rFonts w:cstheme="minorHAnsi"/>
                  <w:sz w:val="23"/>
                  <w:szCs w:val="23"/>
                </w:rPr>
                <w:t>&lt;aside&gt;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content aside from the page content</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3" w:history="1">
              <w:r w:rsidR="00E23DED" w:rsidRPr="008043C9">
                <w:rPr>
                  <w:rStyle w:val="Hyperlink"/>
                  <w:rFonts w:cstheme="minorHAnsi"/>
                  <w:sz w:val="23"/>
                  <w:szCs w:val="23"/>
                </w:rPr>
                <w:t>&lt;details&gt;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additional details that the user can view or hide</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4" w:history="1">
              <w:r w:rsidR="00E23DED" w:rsidRPr="008043C9">
                <w:rPr>
                  <w:rStyle w:val="Hyperlink"/>
                  <w:rFonts w:cstheme="minorHAnsi"/>
                  <w:sz w:val="23"/>
                  <w:szCs w:val="23"/>
                </w:rPr>
                <w:t>&lt;dialog&gt;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dialog box or window</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5" w:history="1">
              <w:r w:rsidR="00E23DED" w:rsidRPr="008043C9">
                <w:rPr>
                  <w:rStyle w:val="Hyperlink"/>
                  <w:rFonts w:cstheme="minorHAnsi"/>
                  <w:sz w:val="23"/>
                  <w:szCs w:val="23"/>
                </w:rPr>
                <w:t>&lt;summary&gt;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visible heading for a &lt;details&gt; element</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6" w:history="1">
              <w:r w:rsidR="00E23DED" w:rsidRPr="008043C9">
                <w:rPr>
                  <w:rStyle w:val="Hyperlink"/>
                  <w:rFonts w:cstheme="minorHAnsi"/>
                  <w:sz w:val="23"/>
                  <w:szCs w:val="23"/>
                </w:rPr>
                <w:t>&lt;data&gt;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Links the given content with a machine-readable translation</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Meta Info</w:t>
      </w:r>
    </w:p>
    <w:tbl>
      <w:tblPr>
        <w:tblW w:w="4831" w:type="pct"/>
        <w:tblInd w:w="3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67"/>
        <w:gridCol w:w="9027"/>
      </w:tblGrid>
      <w:tr w:rsidR="00E23DED" w:rsidRPr="008043C9" w:rsidTr="00E23DED">
        <w:tc>
          <w:tcPr>
            <w:tcW w:w="85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14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85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7" w:history="1">
              <w:r w:rsidR="00E23DED" w:rsidRPr="008043C9">
                <w:rPr>
                  <w:rStyle w:val="Hyperlink"/>
                  <w:rFonts w:cstheme="minorHAnsi"/>
                  <w:sz w:val="23"/>
                  <w:szCs w:val="23"/>
                </w:rPr>
                <w:t>&lt;head&gt;</w:t>
              </w:r>
            </w:hyperlink>
          </w:p>
        </w:tc>
        <w:tc>
          <w:tcPr>
            <w:tcW w:w="414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information about the document</w:t>
            </w:r>
          </w:p>
        </w:tc>
      </w:tr>
      <w:tr w:rsidR="00E23DED" w:rsidRPr="008043C9" w:rsidTr="00E23DED">
        <w:tc>
          <w:tcPr>
            <w:tcW w:w="857" w:type="pct"/>
            <w:shd w:val="clear" w:color="auto" w:fill="FFFFFF"/>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8" w:history="1">
              <w:r w:rsidR="00E23DED" w:rsidRPr="008043C9">
                <w:rPr>
                  <w:rStyle w:val="Hyperlink"/>
                  <w:rFonts w:cstheme="minorHAnsi"/>
                  <w:sz w:val="23"/>
                  <w:szCs w:val="23"/>
                </w:rPr>
                <w:t>&lt;meta&gt;</w:t>
              </w:r>
            </w:hyperlink>
          </w:p>
        </w:tc>
        <w:tc>
          <w:tcPr>
            <w:tcW w:w="414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metadata about an HTML document</w:t>
            </w:r>
          </w:p>
        </w:tc>
      </w:tr>
      <w:tr w:rsidR="00E23DED" w:rsidRPr="008043C9" w:rsidTr="00E23DED">
        <w:tc>
          <w:tcPr>
            <w:tcW w:w="857" w:type="pct"/>
            <w:shd w:val="clear" w:color="auto" w:fill="F1F1F1"/>
            <w:tcMar>
              <w:top w:w="120" w:type="dxa"/>
              <w:left w:w="240" w:type="dxa"/>
              <w:bottom w:w="120" w:type="dxa"/>
              <w:right w:w="120" w:type="dxa"/>
            </w:tcMar>
            <w:hideMark/>
          </w:tcPr>
          <w:p w:rsidR="00E23DED" w:rsidRPr="008043C9" w:rsidRDefault="00A46DD5" w:rsidP="00E23DED">
            <w:pPr>
              <w:rPr>
                <w:rFonts w:cstheme="minorHAnsi"/>
                <w:color w:val="000000"/>
                <w:sz w:val="23"/>
                <w:szCs w:val="23"/>
              </w:rPr>
            </w:pPr>
            <w:hyperlink r:id="rId109" w:history="1">
              <w:r w:rsidR="00E23DED" w:rsidRPr="008043C9">
                <w:rPr>
                  <w:rStyle w:val="Hyperlink"/>
                  <w:rFonts w:cstheme="minorHAnsi"/>
                  <w:sz w:val="23"/>
                  <w:szCs w:val="23"/>
                </w:rPr>
                <w:t>&lt;base&gt;</w:t>
              </w:r>
            </w:hyperlink>
          </w:p>
        </w:tc>
        <w:tc>
          <w:tcPr>
            <w:tcW w:w="414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Specifies the base URL/target for all relative URLs in a document</w:t>
            </w:r>
          </w:p>
        </w:tc>
      </w:tr>
    </w:tbl>
    <w:p w:rsidR="00284C0A" w:rsidRPr="00DA2B06" w:rsidRDefault="00284C0A" w:rsidP="00136292">
      <w:pPr>
        <w:jc w:val="center"/>
        <w:rPr>
          <w:rFonts w:cstheme="minorHAnsi"/>
          <w:color w:val="000000" w:themeColor="text1"/>
          <w:sz w:val="72"/>
          <w:lang w:val="en-IN"/>
        </w:rPr>
      </w:pPr>
    </w:p>
    <w:p w:rsidR="00915B88" w:rsidRPr="00DA2B06" w:rsidRDefault="00915B88" w:rsidP="006613DF">
      <w:pPr>
        <w:spacing w:after="0" w:line="360" w:lineRule="auto"/>
        <w:jc w:val="center"/>
        <w:rPr>
          <w:rFonts w:eastAsia="Calibri" w:cstheme="minorHAnsi"/>
          <w:b/>
          <w:color w:val="000000" w:themeColor="text1"/>
          <w:sz w:val="40"/>
          <w:szCs w:val="40"/>
        </w:rPr>
      </w:pPr>
    </w:p>
    <w:p w:rsidR="00915B88" w:rsidRPr="00DA2B06" w:rsidRDefault="00915B88" w:rsidP="00171DCC">
      <w:pPr>
        <w:spacing w:after="0" w:line="360" w:lineRule="auto"/>
        <w:rPr>
          <w:rFonts w:eastAsia="Calibri" w:cstheme="minorHAnsi"/>
          <w:b/>
          <w:color w:val="000000" w:themeColor="text1"/>
          <w:sz w:val="40"/>
          <w:szCs w:val="40"/>
        </w:rPr>
      </w:pPr>
    </w:p>
    <w:p w:rsidR="00147ACD" w:rsidRDefault="00147ACD" w:rsidP="006613DF">
      <w:pPr>
        <w:spacing w:after="0" w:line="360" w:lineRule="auto"/>
        <w:jc w:val="center"/>
        <w:rPr>
          <w:rFonts w:eastAsia="Calibri" w:cstheme="minorHAnsi"/>
          <w:b/>
          <w:color w:val="000000" w:themeColor="text1"/>
          <w:sz w:val="40"/>
          <w:szCs w:val="40"/>
        </w:rPr>
      </w:pPr>
    </w:p>
    <w:p w:rsidR="006613DF" w:rsidRPr="00DA2B06" w:rsidRDefault="006613DF" w:rsidP="006613DF">
      <w:pPr>
        <w:spacing w:after="0" w:line="360" w:lineRule="auto"/>
        <w:jc w:val="center"/>
        <w:rPr>
          <w:rFonts w:eastAsia="Calibri" w:cstheme="minorHAnsi"/>
          <w:b/>
          <w:color w:val="000000" w:themeColor="text1"/>
          <w:sz w:val="40"/>
          <w:szCs w:val="40"/>
        </w:rPr>
      </w:pPr>
      <w:r w:rsidRPr="00DA2B06">
        <w:rPr>
          <w:rFonts w:eastAsia="Calibri" w:cstheme="minorHAnsi"/>
          <w:b/>
          <w:color w:val="000000" w:themeColor="text1"/>
          <w:sz w:val="40"/>
          <w:szCs w:val="40"/>
        </w:rPr>
        <w:t>System Design</w:t>
      </w:r>
    </w:p>
    <w:p w:rsidR="006613DF" w:rsidRPr="00DA2B06" w:rsidRDefault="006613DF" w:rsidP="006613DF">
      <w:pPr>
        <w:spacing w:line="360" w:lineRule="auto"/>
        <w:rPr>
          <w:rFonts w:eastAsia="Calibri" w:cstheme="minorHAnsi"/>
          <w:color w:val="000000" w:themeColor="text1"/>
          <w:sz w:val="28"/>
        </w:rPr>
      </w:pPr>
      <w:r w:rsidRPr="00DA2B06">
        <w:rPr>
          <w:rFonts w:eastAsia="Calibri" w:cstheme="minorHAnsi"/>
          <w:color w:val="000000" w:themeColor="text1"/>
          <w:sz w:val="28"/>
        </w:rPr>
        <w:t>Design is the first step in the development phase for any techniques and principles for the purpose of defining a device, a process or system in sufficient detail to permit its physical realization.</w:t>
      </w:r>
    </w:p>
    <w:p w:rsidR="006613DF" w:rsidRPr="00DA2B06" w:rsidRDefault="006613DF" w:rsidP="006613DF">
      <w:pPr>
        <w:spacing w:line="360" w:lineRule="auto"/>
        <w:rPr>
          <w:rFonts w:eastAsia="Calibri" w:cstheme="minorHAnsi"/>
          <w:color w:val="000000" w:themeColor="text1"/>
          <w:sz w:val="28"/>
        </w:rPr>
      </w:pPr>
      <w:r w:rsidRPr="00DA2B06">
        <w:rPr>
          <w:rFonts w:eastAsia="Calibri" w:cstheme="minorHAnsi"/>
          <w:color w:val="000000" w:themeColor="text1"/>
          <w:sz w:val="28"/>
        </w:rPr>
        <w:t>Once the software requirements have been analyzed and specified the software design involves three technical activities - design, coding, implementation and testing that are required to build and verify the software.</w:t>
      </w:r>
    </w:p>
    <w:p w:rsidR="006613DF" w:rsidRPr="00DA2B06" w:rsidRDefault="006613DF" w:rsidP="006613DF">
      <w:pPr>
        <w:spacing w:line="360" w:lineRule="auto"/>
        <w:rPr>
          <w:rFonts w:eastAsia="Calibri" w:cstheme="minorHAnsi"/>
          <w:color w:val="000000" w:themeColor="text1"/>
          <w:sz w:val="28"/>
        </w:rPr>
      </w:pPr>
      <w:r w:rsidRPr="00DA2B06">
        <w:rPr>
          <w:rFonts w:eastAsia="Calibri" w:cstheme="minorHAnsi"/>
          <w:color w:val="000000" w:themeColor="text1"/>
          <w:sz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6613DF" w:rsidRPr="00DA2B06" w:rsidRDefault="006613DF" w:rsidP="006613DF">
      <w:pPr>
        <w:spacing w:line="360" w:lineRule="auto"/>
        <w:rPr>
          <w:rFonts w:eastAsia="Calibri" w:cstheme="minorHAnsi"/>
          <w:color w:val="000000" w:themeColor="text1"/>
          <w:sz w:val="28"/>
        </w:rPr>
      </w:pPr>
      <w:r w:rsidRPr="00DA2B06">
        <w:rPr>
          <w:rFonts w:eastAsia="Calibri" w:cstheme="minorHAnsi"/>
          <w:color w:val="000000" w:themeColor="text1"/>
          <w:sz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822E4C" w:rsidRPr="00DA2B06" w:rsidRDefault="00822E4C" w:rsidP="00136292">
      <w:pPr>
        <w:jc w:val="center"/>
        <w:rPr>
          <w:rFonts w:cstheme="minorHAnsi"/>
          <w:color w:val="000000" w:themeColor="text1"/>
          <w:sz w:val="20"/>
          <w:szCs w:val="20"/>
          <w:lang w:val="en-IN"/>
        </w:rPr>
      </w:pPr>
    </w:p>
    <w:p w:rsidR="00284C0A" w:rsidRPr="00DA2B06" w:rsidRDefault="00284C0A" w:rsidP="00136292">
      <w:pPr>
        <w:jc w:val="center"/>
        <w:rPr>
          <w:rFonts w:cstheme="minorHAnsi"/>
          <w:color w:val="000000" w:themeColor="text1"/>
          <w:sz w:val="20"/>
          <w:szCs w:val="20"/>
          <w:lang w:val="en-IN"/>
        </w:rPr>
      </w:pPr>
    </w:p>
    <w:p w:rsidR="00284C0A" w:rsidRPr="00DA2B06" w:rsidRDefault="00284C0A" w:rsidP="00136292">
      <w:pPr>
        <w:jc w:val="center"/>
        <w:rPr>
          <w:rFonts w:cstheme="minorHAnsi"/>
          <w:color w:val="000000" w:themeColor="text1"/>
          <w:sz w:val="20"/>
          <w:szCs w:val="20"/>
          <w:lang w:val="en-IN"/>
        </w:rPr>
      </w:pPr>
    </w:p>
    <w:p w:rsidR="00822E4C" w:rsidRPr="00DA2B06" w:rsidRDefault="00822E4C" w:rsidP="002D668F">
      <w:pPr>
        <w:pStyle w:val="BodyTextIndent3"/>
        <w:spacing w:line="360" w:lineRule="auto"/>
        <w:ind w:left="0"/>
        <w:jc w:val="both"/>
        <w:rPr>
          <w:rFonts w:asciiTheme="minorHAnsi" w:hAnsiTheme="minorHAnsi" w:cstheme="minorHAnsi"/>
          <w:b/>
          <w:color w:val="000000" w:themeColor="text1"/>
          <w:sz w:val="28"/>
          <w:szCs w:val="28"/>
        </w:rPr>
      </w:pPr>
    </w:p>
    <w:p w:rsidR="00F16FF0" w:rsidRPr="00DA2B06" w:rsidRDefault="00F16FF0" w:rsidP="002D668F">
      <w:pPr>
        <w:pStyle w:val="BodyTextIndent3"/>
        <w:spacing w:line="360" w:lineRule="auto"/>
        <w:ind w:left="0"/>
        <w:jc w:val="both"/>
        <w:rPr>
          <w:rFonts w:asciiTheme="minorHAnsi" w:hAnsiTheme="minorHAnsi" w:cstheme="minorHAnsi"/>
          <w:b/>
          <w:color w:val="000000" w:themeColor="text1"/>
          <w:sz w:val="28"/>
          <w:szCs w:val="28"/>
        </w:rPr>
      </w:pPr>
    </w:p>
    <w:p w:rsidR="008A6EED" w:rsidRPr="00DA2B06" w:rsidRDefault="008A6EED" w:rsidP="002D668F">
      <w:pPr>
        <w:pStyle w:val="BodyTextIndent3"/>
        <w:spacing w:line="360" w:lineRule="auto"/>
        <w:ind w:left="0"/>
        <w:jc w:val="both"/>
        <w:rPr>
          <w:rFonts w:asciiTheme="minorHAnsi" w:hAnsiTheme="minorHAnsi" w:cstheme="minorHAnsi"/>
          <w:b/>
          <w:bCs/>
          <w:color w:val="000000" w:themeColor="text1"/>
          <w:sz w:val="28"/>
          <w:szCs w:val="28"/>
        </w:rPr>
      </w:pPr>
    </w:p>
    <w:p w:rsidR="008A6EED" w:rsidRPr="00DA2B06" w:rsidRDefault="008A6EED" w:rsidP="002D668F">
      <w:pPr>
        <w:pStyle w:val="BodyTextIndent3"/>
        <w:spacing w:line="360" w:lineRule="auto"/>
        <w:ind w:left="0"/>
        <w:jc w:val="both"/>
        <w:rPr>
          <w:rFonts w:asciiTheme="minorHAnsi" w:hAnsiTheme="minorHAnsi" w:cstheme="minorHAnsi"/>
          <w:b/>
          <w:bCs/>
          <w:color w:val="000000" w:themeColor="text1"/>
          <w:sz w:val="28"/>
          <w:szCs w:val="28"/>
        </w:rPr>
      </w:pPr>
    </w:p>
    <w:p w:rsidR="002D668F" w:rsidRPr="00DA2B06" w:rsidRDefault="002D668F" w:rsidP="002D668F">
      <w:pPr>
        <w:pStyle w:val="BodyTextIndent3"/>
        <w:spacing w:line="360" w:lineRule="auto"/>
        <w:ind w:left="0"/>
        <w:jc w:val="both"/>
        <w:rPr>
          <w:rFonts w:asciiTheme="minorHAnsi" w:hAnsiTheme="minorHAnsi" w:cstheme="minorHAnsi"/>
          <w:b/>
          <w:color w:val="000000" w:themeColor="text1"/>
          <w:sz w:val="32"/>
          <w:szCs w:val="32"/>
        </w:rPr>
      </w:pPr>
      <w:r w:rsidRPr="00DA2B06">
        <w:rPr>
          <w:rFonts w:asciiTheme="minorHAnsi" w:hAnsiTheme="minorHAnsi" w:cstheme="minorHAnsi"/>
          <w:b/>
          <w:bCs/>
          <w:color w:val="000000" w:themeColor="text1"/>
          <w:sz w:val="32"/>
          <w:szCs w:val="32"/>
        </w:rPr>
        <w:t xml:space="preserve">Unified </w:t>
      </w:r>
      <w:r w:rsidR="00142F8A" w:rsidRPr="00DA2B06">
        <w:rPr>
          <w:rFonts w:asciiTheme="minorHAnsi" w:hAnsiTheme="minorHAnsi" w:cstheme="minorHAnsi"/>
          <w:b/>
          <w:bCs/>
          <w:color w:val="000000" w:themeColor="text1"/>
          <w:sz w:val="32"/>
          <w:szCs w:val="32"/>
        </w:rPr>
        <w:t>Modelling</w:t>
      </w:r>
      <w:r w:rsidRPr="00DA2B06">
        <w:rPr>
          <w:rFonts w:asciiTheme="minorHAnsi" w:hAnsiTheme="minorHAnsi" w:cstheme="minorHAnsi"/>
          <w:b/>
          <w:bCs/>
          <w:color w:val="000000" w:themeColor="text1"/>
          <w:sz w:val="32"/>
          <w:szCs w:val="32"/>
        </w:rPr>
        <w:t xml:space="preserve"> Language </w:t>
      </w:r>
      <w:r w:rsidR="00142F8A" w:rsidRPr="00DA2B06">
        <w:rPr>
          <w:rFonts w:asciiTheme="minorHAnsi" w:hAnsiTheme="minorHAnsi" w:cstheme="minorHAnsi"/>
          <w:b/>
          <w:bCs/>
          <w:color w:val="000000" w:themeColor="text1"/>
          <w:sz w:val="32"/>
          <w:szCs w:val="32"/>
        </w:rPr>
        <w:t>Diagrams (</w:t>
      </w:r>
      <w:r w:rsidRPr="00DA2B06">
        <w:rPr>
          <w:rFonts w:asciiTheme="minorHAnsi" w:hAnsiTheme="minorHAnsi" w:cstheme="minorHAnsi"/>
          <w:b/>
          <w:bCs/>
          <w:color w:val="000000" w:themeColor="text1"/>
          <w:sz w:val="32"/>
          <w:szCs w:val="32"/>
        </w:rPr>
        <w:t>UML):</w:t>
      </w:r>
    </w:p>
    <w:p w:rsidR="002D668F" w:rsidRPr="00DA2B06" w:rsidRDefault="002D668F" w:rsidP="002D668F">
      <w:pPr>
        <w:pStyle w:val="BodyTextIndent3"/>
        <w:numPr>
          <w:ilvl w:val="1"/>
          <w:numId w:val="6"/>
        </w:numPr>
        <w:tabs>
          <w:tab w:val="clear" w:pos="1440"/>
        </w:tabs>
        <w:spacing w:before="240" w:after="0" w:line="360" w:lineRule="auto"/>
        <w:ind w:left="72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 xml:space="preserve">The unified </w:t>
      </w:r>
      <w:r w:rsidR="006613DF" w:rsidRPr="00DA2B06">
        <w:rPr>
          <w:rFonts w:asciiTheme="minorHAnsi" w:hAnsiTheme="minorHAnsi" w:cstheme="minorHAnsi"/>
          <w:color w:val="000000" w:themeColor="text1"/>
          <w:sz w:val="28"/>
          <w:szCs w:val="28"/>
        </w:rPr>
        <w:t>modelling</w:t>
      </w:r>
      <w:r w:rsidRPr="00DA2B06">
        <w:rPr>
          <w:rFonts w:asciiTheme="minorHAnsi" w:hAnsiTheme="minorHAnsi" w:cstheme="minorHAnsi"/>
          <w:color w:val="000000" w:themeColor="text1"/>
          <w:sz w:val="28"/>
          <w:szCs w:val="28"/>
        </w:rPr>
        <w:t xml:space="preserve"> language allows the software engineer to express an analysis model using the </w:t>
      </w:r>
      <w:r w:rsidR="006613DF" w:rsidRPr="00DA2B06">
        <w:rPr>
          <w:rFonts w:asciiTheme="minorHAnsi" w:hAnsiTheme="minorHAnsi" w:cstheme="minorHAnsi"/>
          <w:color w:val="000000" w:themeColor="text1"/>
          <w:sz w:val="28"/>
          <w:szCs w:val="28"/>
        </w:rPr>
        <w:t>modelling</w:t>
      </w:r>
      <w:r w:rsidRPr="00DA2B06">
        <w:rPr>
          <w:rFonts w:asciiTheme="minorHAnsi" w:hAnsiTheme="minorHAnsi" w:cstheme="minorHAnsi"/>
          <w:color w:val="000000" w:themeColor="text1"/>
          <w:sz w:val="28"/>
          <w:szCs w:val="28"/>
        </w:rPr>
        <w:t xml:space="preserve"> notation that is governed by a set of syntactic semantic and pragmatic rules.</w:t>
      </w:r>
    </w:p>
    <w:p w:rsidR="002D668F" w:rsidRPr="00DA2B06" w:rsidRDefault="002D668F" w:rsidP="002D668F">
      <w:pPr>
        <w:pStyle w:val="BodyTextIndent3"/>
        <w:numPr>
          <w:ilvl w:val="1"/>
          <w:numId w:val="6"/>
        </w:numPr>
        <w:tabs>
          <w:tab w:val="clear" w:pos="1440"/>
        </w:tabs>
        <w:spacing w:before="120" w:after="0" w:line="360" w:lineRule="auto"/>
        <w:ind w:left="72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A UML system is represented using five different views that describe the system from distinctly different perspective. Each view is defined by a set of diagram, which is as follows.</w:t>
      </w:r>
    </w:p>
    <w:p w:rsidR="002D668F" w:rsidRPr="00DA2B06" w:rsidRDefault="002D668F" w:rsidP="002D668F">
      <w:pPr>
        <w:pStyle w:val="BodyTextIndent3"/>
        <w:spacing w:before="120"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User Model View</w:t>
      </w:r>
    </w:p>
    <w:p w:rsidR="002D668F" w:rsidRPr="00DA2B06" w:rsidRDefault="002D668F" w:rsidP="002D668F">
      <w:pPr>
        <w:pStyle w:val="BodyTextIndent3"/>
        <w:numPr>
          <w:ilvl w:val="2"/>
          <w:numId w:val="6"/>
        </w:numPr>
        <w:spacing w:before="120" w:after="0" w:line="360" w:lineRule="auto"/>
        <w:ind w:left="720" w:hanging="36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This view represents the system from the users perspective.</w:t>
      </w:r>
    </w:p>
    <w:p w:rsidR="002D668F" w:rsidRPr="00DA2B06" w:rsidRDefault="002D668F" w:rsidP="002D668F">
      <w:pPr>
        <w:pStyle w:val="BodyTextIndent3"/>
        <w:numPr>
          <w:ilvl w:val="2"/>
          <w:numId w:val="6"/>
        </w:numPr>
        <w:spacing w:before="120" w:after="0" w:line="360" w:lineRule="auto"/>
        <w:ind w:left="720" w:hanging="360"/>
        <w:jc w:val="both"/>
        <w:rPr>
          <w:rFonts w:asciiTheme="minorHAnsi" w:hAnsiTheme="minorHAnsi" w:cstheme="minorHAnsi"/>
          <w:b/>
          <w:bCs/>
          <w:color w:val="000000" w:themeColor="text1"/>
          <w:sz w:val="28"/>
          <w:szCs w:val="28"/>
        </w:rPr>
      </w:pPr>
      <w:r w:rsidRPr="00DA2B06">
        <w:rPr>
          <w:rFonts w:asciiTheme="minorHAnsi" w:hAnsiTheme="minorHAnsi" w:cstheme="minorHAnsi"/>
          <w:color w:val="000000" w:themeColor="text1"/>
          <w:sz w:val="28"/>
          <w:szCs w:val="28"/>
        </w:rPr>
        <w:t>The analysis representation describes a usage scenario from the end-users perspective</w:t>
      </w:r>
      <w:r w:rsidRPr="00DA2B06">
        <w:rPr>
          <w:rFonts w:asciiTheme="minorHAnsi" w:hAnsiTheme="minorHAnsi" w:cstheme="minorHAnsi"/>
          <w:b/>
          <w:bCs/>
          <w:color w:val="000000" w:themeColor="text1"/>
          <w:sz w:val="28"/>
          <w:szCs w:val="28"/>
        </w:rPr>
        <w:t>.</w:t>
      </w:r>
    </w:p>
    <w:p w:rsidR="002D668F" w:rsidRPr="00DA2B06" w:rsidRDefault="002D668F" w:rsidP="002D668F">
      <w:pPr>
        <w:pStyle w:val="BodyTextIndent3"/>
        <w:spacing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Structural model view</w:t>
      </w:r>
    </w:p>
    <w:p w:rsidR="002D668F" w:rsidRPr="00DA2B06" w:rsidRDefault="002D668F" w:rsidP="002D668F">
      <w:pPr>
        <w:pStyle w:val="BodyTextIndent3"/>
        <w:spacing w:before="120" w:line="360" w:lineRule="auto"/>
        <w:ind w:left="1080" w:hanging="54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sym w:font="Wingdings" w:char="F075"/>
      </w:r>
      <w:r w:rsidRPr="00DA2B06">
        <w:rPr>
          <w:rFonts w:asciiTheme="minorHAnsi" w:hAnsiTheme="minorHAnsi" w:cstheme="minorHAnsi"/>
          <w:b/>
          <w:bCs/>
          <w:color w:val="000000" w:themeColor="text1"/>
          <w:sz w:val="28"/>
          <w:szCs w:val="28"/>
        </w:rPr>
        <w:tab/>
      </w:r>
      <w:r w:rsidRPr="00DA2B06">
        <w:rPr>
          <w:rFonts w:asciiTheme="minorHAnsi" w:hAnsiTheme="minorHAnsi" w:cstheme="minorHAnsi"/>
          <w:color w:val="000000" w:themeColor="text1"/>
          <w:sz w:val="28"/>
          <w:szCs w:val="28"/>
        </w:rPr>
        <w:t>In this model the data and functionality are arrived from inside the system.</w:t>
      </w:r>
    </w:p>
    <w:p w:rsidR="002D668F" w:rsidRPr="00DA2B06" w:rsidRDefault="002D668F" w:rsidP="002D668F">
      <w:pPr>
        <w:pStyle w:val="BodyTextIndent3"/>
        <w:spacing w:before="120" w:line="360" w:lineRule="auto"/>
        <w:ind w:left="1080" w:hanging="54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sym w:font="Wingdings" w:char="F075"/>
      </w:r>
      <w:r w:rsidRPr="00DA2B06">
        <w:rPr>
          <w:rFonts w:asciiTheme="minorHAnsi" w:hAnsiTheme="minorHAnsi" w:cstheme="minorHAnsi"/>
          <w:color w:val="000000" w:themeColor="text1"/>
          <w:sz w:val="28"/>
          <w:szCs w:val="28"/>
        </w:rPr>
        <w:tab/>
        <w:t>This model view models the static structures.</w:t>
      </w:r>
    </w:p>
    <w:p w:rsidR="002D668F" w:rsidRPr="00DA2B06" w:rsidRDefault="006613DF" w:rsidP="002D668F">
      <w:pPr>
        <w:pStyle w:val="BodyTextIndent3"/>
        <w:spacing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Behavioural</w:t>
      </w:r>
      <w:r w:rsidR="002D668F" w:rsidRPr="00DA2B06">
        <w:rPr>
          <w:rFonts w:asciiTheme="minorHAnsi" w:hAnsiTheme="minorHAnsi" w:cstheme="minorHAnsi"/>
          <w:b/>
          <w:bCs/>
          <w:color w:val="000000" w:themeColor="text1"/>
          <w:sz w:val="28"/>
          <w:szCs w:val="28"/>
        </w:rPr>
        <w:t xml:space="preserve"> Model View</w:t>
      </w:r>
    </w:p>
    <w:p w:rsidR="002D668F" w:rsidRPr="00DA2B06" w:rsidRDefault="002D668F" w:rsidP="002D668F">
      <w:pPr>
        <w:pStyle w:val="BodyTextIndent3"/>
        <w:spacing w:before="120" w:line="360" w:lineRule="auto"/>
        <w:ind w:left="1080" w:hanging="54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lastRenderedPageBreak/>
        <w:sym w:font="Wingdings" w:char="F075"/>
      </w:r>
      <w:r w:rsidRPr="00DA2B06">
        <w:rPr>
          <w:rFonts w:asciiTheme="minorHAnsi" w:hAnsiTheme="minorHAnsi" w:cstheme="minorHAnsi"/>
          <w:color w:val="000000" w:themeColor="text1"/>
          <w:sz w:val="28"/>
          <w:szCs w:val="28"/>
        </w:rPr>
        <w:tab/>
        <w:t xml:space="preserve">It represents the dynamic of </w:t>
      </w:r>
      <w:r w:rsidR="006613DF" w:rsidRPr="00DA2B06">
        <w:rPr>
          <w:rFonts w:asciiTheme="minorHAnsi" w:hAnsiTheme="minorHAnsi" w:cstheme="minorHAnsi"/>
          <w:color w:val="000000" w:themeColor="text1"/>
          <w:sz w:val="28"/>
          <w:szCs w:val="28"/>
        </w:rPr>
        <w:t>behavioural</w:t>
      </w:r>
      <w:r w:rsidRPr="00DA2B06">
        <w:rPr>
          <w:rFonts w:asciiTheme="minorHAnsi" w:hAnsiTheme="minorHAnsi" w:cstheme="minorHAnsi"/>
          <w:color w:val="000000" w:themeColor="text1"/>
          <w:sz w:val="28"/>
          <w:szCs w:val="28"/>
        </w:rPr>
        <w:t xml:space="preserve"> as parts of the system, depicting the interactions of collection between various structural elements described in the user model and structural model view.</w:t>
      </w:r>
    </w:p>
    <w:p w:rsidR="002D668F" w:rsidRPr="00DA2B06" w:rsidRDefault="002D668F" w:rsidP="002D668F">
      <w:pPr>
        <w:pStyle w:val="BodyTextIndent3"/>
        <w:spacing w:before="120"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Implementation Model View</w:t>
      </w:r>
    </w:p>
    <w:p w:rsidR="002D668F" w:rsidRPr="00DA2B06" w:rsidRDefault="002D668F" w:rsidP="002D668F">
      <w:pPr>
        <w:pStyle w:val="BodyTextIndent3"/>
        <w:numPr>
          <w:ilvl w:val="1"/>
          <w:numId w:val="10"/>
        </w:numPr>
        <w:tabs>
          <w:tab w:val="clear" w:pos="2520"/>
        </w:tabs>
        <w:spacing w:before="120" w:after="0" w:line="360" w:lineRule="auto"/>
        <w:ind w:left="1080" w:hanging="54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 xml:space="preserve">In this the structural and </w:t>
      </w:r>
      <w:r w:rsidR="006613DF" w:rsidRPr="00DA2B06">
        <w:rPr>
          <w:rFonts w:asciiTheme="minorHAnsi" w:hAnsiTheme="minorHAnsi" w:cstheme="minorHAnsi"/>
          <w:color w:val="000000" w:themeColor="text1"/>
          <w:sz w:val="28"/>
          <w:szCs w:val="28"/>
        </w:rPr>
        <w:t>behavioural</w:t>
      </w:r>
      <w:r w:rsidRPr="00DA2B06">
        <w:rPr>
          <w:rFonts w:asciiTheme="minorHAnsi" w:hAnsiTheme="minorHAnsi" w:cstheme="minorHAnsi"/>
          <w:color w:val="000000" w:themeColor="text1"/>
          <w:sz w:val="28"/>
          <w:szCs w:val="28"/>
        </w:rPr>
        <w:t xml:space="preserve"> as parts of the system are represented as they are to be built.</w:t>
      </w:r>
    </w:p>
    <w:p w:rsidR="002D668F" w:rsidRPr="00DA2B06" w:rsidRDefault="002D668F" w:rsidP="002D668F">
      <w:pPr>
        <w:pStyle w:val="BodyTextIndent3"/>
        <w:spacing w:before="120"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Environmental Model View</w:t>
      </w:r>
    </w:p>
    <w:p w:rsidR="002D668F" w:rsidRPr="00DA2B06" w:rsidRDefault="002D668F" w:rsidP="002D668F">
      <w:pPr>
        <w:pStyle w:val="BodyTextIndent3"/>
        <w:spacing w:before="120" w:line="360" w:lineRule="auto"/>
        <w:ind w:left="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 xml:space="preserve">In this the structural and </w:t>
      </w:r>
      <w:r w:rsidR="00142F8A" w:rsidRPr="00DA2B06">
        <w:rPr>
          <w:rFonts w:asciiTheme="minorHAnsi" w:hAnsiTheme="minorHAnsi" w:cstheme="minorHAnsi"/>
          <w:color w:val="000000" w:themeColor="text1"/>
          <w:sz w:val="28"/>
          <w:szCs w:val="28"/>
        </w:rPr>
        <w:t>behavioural</w:t>
      </w:r>
      <w:r w:rsidRPr="00DA2B06">
        <w:rPr>
          <w:rFonts w:asciiTheme="minorHAnsi" w:hAnsiTheme="minorHAnsi" w:cstheme="minorHAnsi"/>
          <w:color w:val="000000" w:themeColor="text1"/>
          <w:sz w:val="28"/>
          <w:szCs w:val="28"/>
        </w:rPr>
        <w:t xml:space="preserve"> aspects of the environment in which the system is to be implemented are represented.</w:t>
      </w:r>
    </w:p>
    <w:p w:rsidR="002D668F" w:rsidRPr="00DA2B06" w:rsidRDefault="002D668F" w:rsidP="002D668F">
      <w:pPr>
        <w:pStyle w:val="BodyTextIndent3"/>
        <w:spacing w:before="120" w:line="360" w:lineRule="auto"/>
        <w:ind w:left="0"/>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UML is specifically constructed through two different domains they are</w:t>
      </w:r>
    </w:p>
    <w:p w:rsidR="002D668F" w:rsidRPr="00DA2B06" w:rsidRDefault="002D668F" w:rsidP="002D668F">
      <w:pPr>
        <w:pStyle w:val="BodyTextIndent3"/>
        <w:numPr>
          <w:ilvl w:val="1"/>
          <w:numId w:val="10"/>
        </w:numPr>
        <w:tabs>
          <w:tab w:val="clear" w:pos="2520"/>
        </w:tabs>
        <w:spacing w:before="120" w:after="0" w:line="360" w:lineRule="auto"/>
        <w:ind w:left="1080" w:hanging="540"/>
        <w:rPr>
          <w:rFonts w:asciiTheme="minorHAnsi" w:hAnsiTheme="minorHAnsi" w:cstheme="minorHAnsi"/>
          <w:bCs/>
          <w:color w:val="000000" w:themeColor="text1"/>
          <w:sz w:val="28"/>
          <w:szCs w:val="28"/>
        </w:rPr>
      </w:pPr>
      <w:r w:rsidRPr="00DA2B06">
        <w:rPr>
          <w:rFonts w:asciiTheme="minorHAnsi" w:hAnsiTheme="minorHAnsi" w:cstheme="minorHAnsi"/>
          <w:bCs/>
          <w:color w:val="000000" w:themeColor="text1"/>
          <w:sz w:val="28"/>
          <w:szCs w:val="28"/>
        </w:rPr>
        <w:t xml:space="preserve">     UML Analysis </w:t>
      </w:r>
      <w:r w:rsidR="00142F8A" w:rsidRPr="00DA2B06">
        <w:rPr>
          <w:rFonts w:asciiTheme="minorHAnsi" w:hAnsiTheme="minorHAnsi" w:cstheme="minorHAnsi"/>
          <w:bCs/>
          <w:color w:val="000000" w:themeColor="text1"/>
          <w:sz w:val="28"/>
          <w:szCs w:val="28"/>
        </w:rPr>
        <w:t>modelling</w:t>
      </w:r>
      <w:r w:rsidRPr="00DA2B06">
        <w:rPr>
          <w:rFonts w:asciiTheme="minorHAnsi" w:hAnsiTheme="minorHAnsi" w:cstheme="minorHAnsi"/>
          <w:bCs/>
          <w:color w:val="000000" w:themeColor="text1"/>
          <w:sz w:val="28"/>
          <w:szCs w:val="28"/>
        </w:rPr>
        <w:t>, which focuses on the user model and structural model views of the system?</w:t>
      </w:r>
    </w:p>
    <w:p w:rsidR="00822E4C" w:rsidRPr="00DA2B06" w:rsidRDefault="002D668F" w:rsidP="00235B08">
      <w:pPr>
        <w:pStyle w:val="BodyTextIndent3"/>
        <w:numPr>
          <w:ilvl w:val="1"/>
          <w:numId w:val="10"/>
        </w:numPr>
        <w:tabs>
          <w:tab w:val="clear" w:pos="2520"/>
        </w:tabs>
        <w:spacing w:before="120" w:after="0" w:line="360" w:lineRule="auto"/>
        <w:ind w:left="1080" w:hanging="540"/>
        <w:rPr>
          <w:rFonts w:asciiTheme="minorHAnsi" w:hAnsiTheme="minorHAnsi" w:cstheme="minorHAnsi"/>
          <w:b/>
          <w:bCs/>
          <w:color w:val="000000" w:themeColor="text1"/>
          <w:sz w:val="28"/>
          <w:szCs w:val="28"/>
        </w:rPr>
      </w:pPr>
      <w:r w:rsidRPr="00DA2B06">
        <w:rPr>
          <w:rFonts w:asciiTheme="minorHAnsi" w:hAnsiTheme="minorHAnsi" w:cstheme="minorHAnsi"/>
          <w:bCs/>
          <w:color w:val="000000" w:themeColor="text1"/>
          <w:sz w:val="28"/>
          <w:szCs w:val="28"/>
        </w:rPr>
        <w:t xml:space="preserve">      UML design </w:t>
      </w:r>
      <w:r w:rsidR="00142F8A" w:rsidRPr="00DA2B06">
        <w:rPr>
          <w:rFonts w:asciiTheme="minorHAnsi" w:hAnsiTheme="minorHAnsi" w:cstheme="minorHAnsi"/>
          <w:bCs/>
          <w:color w:val="000000" w:themeColor="text1"/>
          <w:sz w:val="28"/>
          <w:szCs w:val="28"/>
        </w:rPr>
        <w:t>modelling</w:t>
      </w:r>
      <w:r w:rsidRPr="00DA2B06">
        <w:rPr>
          <w:rFonts w:asciiTheme="minorHAnsi" w:hAnsiTheme="minorHAnsi" w:cstheme="minorHAnsi"/>
          <w:bCs/>
          <w:color w:val="000000" w:themeColor="text1"/>
          <w:sz w:val="28"/>
          <w:szCs w:val="28"/>
        </w:rPr>
        <w:t xml:space="preserve">, which focuses on the </w:t>
      </w:r>
      <w:r w:rsidR="00142F8A" w:rsidRPr="00DA2B06">
        <w:rPr>
          <w:rFonts w:asciiTheme="minorHAnsi" w:hAnsiTheme="minorHAnsi" w:cstheme="minorHAnsi"/>
          <w:bCs/>
          <w:color w:val="000000" w:themeColor="text1"/>
          <w:sz w:val="28"/>
          <w:szCs w:val="28"/>
        </w:rPr>
        <w:t>behavioural</w:t>
      </w:r>
      <w:r w:rsidRPr="00DA2B06">
        <w:rPr>
          <w:rFonts w:asciiTheme="minorHAnsi" w:hAnsiTheme="minorHAnsi" w:cstheme="minorHAnsi"/>
          <w:bCs/>
          <w:color w:val="000000" w:themeColor="text1"/>
          <w:sz w:val="28"/>
          <w:szCs w:val="28"/>
        </w:rPr>
        <w:t xml:space="preserve"> </w:t>
      </w:r>
      <w:r w:rsidR="00142F8A" w:rsidRPr="00DA2B06">
        <w:rPr>
          <w:rFonts w:asciiTheme="minorHAnsi" w:hAnsiTheme="minorHAnsi" w:cstheme="minorHAnsi"/>
          <w:bCs/>
          <w:color w:val="000000" w:themeColor="text1"/>
          <w:sz w:val="28"/>
          <w:szCs w:val="28"/>
        </w:rPr>
        <w:t>modelling</w:t>
      </w:r>
      <w:r w:rsidRPr="00DA2B06">
        <w:rPr>
          <w:rFonts w:asciiTheme="minorHAnsi" w:hAnsiTheme="minorHAnsi" w:cstheme="minorHAnsi"/>
          <w:bCs/>
          <w:color w:val="000000" w:themeColor="text1"/>
          <w:sz w:val="28"/>
          <w:szCs w:val="28"/>
        </w:rPr>
        <w:t xml:space="preserve">, implementation </w:t>
      </w:r>
      <w:r w:rsidR="00142F8A" w:rsidRPr="00DA2B06">
        <w:rPr>
          <w:rFonts w:asciiTheme="minorHAnsi" w:hAnsiTheme="minorHAnsi" w:cstheme="minorHAnsi"/>
          <w:bCs/>
          <w:color w:val="000000" w:themeColor="text1"/>
          <w:sz w:val="28"/>
          <w:szCs w:val="28"/>
        </w:rPr>
        <w:t>modelling</w:t>
      </w:r>
      <w:r w:rsidRPr="00DA2B06">
        <w:rPr>
          <w:rFonts w:asciiTheme="minorHAnsi" w:hAnsiTheme="minorHAnsi" w:cstheme="minorHAnsi"/>
          <w:bCs/>
          <w:color w:val="000000" w:themeColor="text1"/>
          <w:sz w:val="28"/>
          <w:szCs w:val="28"/>
        </w:rPr>
        <w:t xml:space="preserve"> and environmental model views</w:t>
      </w:r>
      <w:r w:rsidRPr="00DA2B06">
        <w:rPr>
          <w:rFonts w:asciiTheme="minorHAnsi" w:hAnsiTheme="minorHAnsi" w:cstheme="minorHAnsi"/>
          <w:b/>
          <w:bCs/>
          <w:color w:val="000000" w:themeColor="text1"/>
          <w:sz w:val="28"/>
          <w:szCs w:val="28"/>
        </w:rPr>
        <w:t>.</w:t>
      </w:r>
    </w:p>
    <w:p w:rsidR="00235B08" w:rsidRPr="00DA2B06" w:rsidRDefault="00235B08" w:rsidP="00235B08">
      <w:pPr>
        <w:pStyle w:val="BodyTextIndent3"/>
        <w:spacing w:before="120" w:after="0" w:line="360" w:lineRule="auto"/>
        <w:ind w:left="1080"/>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235B08" w:rsidRPr="00DA2B06" w:rsidRDefault="00235B08" w:rsidP="00822E4C">
      <w:pPr>
        <w:pStyle w:val="BodyTextIndent3"/>
        <w:spacing w:before="120" w:after="0" w:line="360" w:lineRule="auto"/>
        <w:rPr>
          <w:rFonts w:asciiTheme="minorHAnsi" w:hAnsiTheme="minorHAnsi" w:cstheme="minorHAnsi"/>
          <w:b/>
          <w:bCs/>
          <w:color w:val="000000" w:themeColor="text1"/>
          <w:sz w:val="28"/>
          <w:szCs w:val="28"/>
        </w:rPr>
      </w:pPr>
    </w:p>
    <w:p w:rsidR="004F71DF" w:rsidRPr="00DA2B06" w:rsidRDefault="004F71DF" w:rsidP="00296D62">
      <w:pPr>
        <w:rPr>
          <w:rFonts w:cstheme="minorHAnsi"/>
          <w:color w:val="000000" w:themeColor="text1"/>
          <w:sz w:val="40"/>
          <w:lang w:val="en-IN"/>
        </w:rPr>
      </w:pPr>
    </w:p>
    <w:p w:rsidR="0099451F" w:rsidRPr="00DA2B06" w:rsidRDefault="00A46DD5" w:rsidP="0099451F">
      <w:pPr>
        <w:pStyle w:val="Heading3"/>
        <w:spacing w:line="360" w:lineRule="auto"/>
        <w:rPr>
          <w:rFonts w:asciiTheme="minorHAnsi" w:hAnsiTheme="minorHAnsi" w:cstheme="minorHAnsi"/>
          <w:color w:val="000000" w:themeColor="text1"/>
          <w:sz w:val="28"/>
          <w:szCs w:val="28"/>
        </w:rPr>
      </w:pPr>
      <w:r w:rsidRPr="00A46DD5">
        <w:rPr>
          <w:rFonts w:asciiTheme="minorHAnsi" w:hAnsiTheme="minorHAnsi" w:cstheme="minorHAnsi"/>
          <w:noProof/>
          <w:color w:val="000000" w:themeColor="text1"/>
        </w:rPr>
        <w:lastRenderedPageBreak/>
        <w:pict>
          <v:oval id="_x0000_s1159" style="position:absolute;margin-left:300.25pt;margin-top:-6.95pt;width:226.25pt;height:51.7pt;z-index:251679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" fillcolor="white [3201]" strokecolor="black [3200]" strokeweight="2pt">
            <v:textbox style="mso-next-textbox:#_x0000_s1159">
              <w:txbxContent>
                <w:p w:rsidR="00E23DED" w:rsidRPr="00915B88" w:rsidRDefault="00E23DED" w:rsidP="0099451F">
                  <w:pPr>
                    <w:jc w:val="center"/>
                    <w:rPr>
                      <w:rFonts w:cstheme="minorHAnsi"/>
                      <w:b/>
                      <w:sz w:val="28"/>
                    </w:rPr>
                  </w:pPr>
                  <w:r w:rsidRPr="00915B88">
                    <w:rPr>
                      <w:rFonts w:cstheme="minorHAnsi"/>
                      <w:b/>
                      <w:sz w:val="28"/>
                    </w:rPr>
                    <w:t>Sign in</w:t>
                  </w:r>
                </w:p>
              </w:txbxContent>
            </v:textbox>
          </v:oval>
        </w:pict>
      </w:r>
      <w:r>
        <w:rPr>
          <w:rFonts w:asciiTheme="minorHAnsi" w:hAnsiTheme="minorHAnsi" w:cstheme="minorHAnsi"/>
          <w:noProof/>
          <w:color w:val="000000" w:themeColor="text1"/>
          <w:sz w:val="28"/>
          <w:szCs w:val="28"/>
        </w:rPr>
        <w:pict>
          <v:shapetype id="_x0000_t32" coordsize="21600,21600" o:spt="32" o:oned="t" path="m,l21600,21600e" filled="f">
            <v:path arrowok="t" fillok="f" o:connecttype="none"/>
            <o:lock v:ext="edit" shapetype="t"/>
          </v:shapetype>
          <v:shape id="_x0000_s1202" type="#_x0000_t32" style="position:absolute;margin-left:102.35pt;margin-top:22.85pt;width:191.45pt;height:338.9pt;flip:y;z-index:251708928" o:connectortype="straight">
            <v:stroke endarrow="block"/>
          </v:shape>
        </w:pict>
      </w:r>
      <w:r w:rsidR="0099451F" w:rsidRPr="00DA2B06">
        <w:rPr>
          <w:rFonts w:asciiTheme="minorHAnsi" w:hAnsiTheme="minorHAnsi" w:cstheme="minorHAnsi"/>
          <w:color w:val="000000" w:themeColor="text1"/>
          <w:sz w:val="28"/>
          <w:szCs w:val="28"/>
        </w:rPr>
        <w:t>Use Case Diagrams Admin</w:t>
      </w:r>
    </w:p>
    <w:p w:rsidR="0099451F" w:rsidRPr="00DA2B06" w:rsidRDefault="0099451F" w:rsidP="0099451F">
      <w:pPr>
        <w:rPr>
          <w:rFonts w:cstheme="minorHAnsi"/>
          <w:color w:val="000000" w:themeColor="text1"/>
        </w:rPr>
      </w:pPr>
    </w:p>
    <w:p w:rsidR="0099451F" w:rsidRPr="00DA2B06" w:rsidRDefault="00A46DD5" w:rsidP="0099451F">
      <w:pPr>
        <w:rPr>
          <w:rFonts w:cstheme="minorHAnsi"/>
          <w:color w:val="000000" w:themeColor="text1"/>
        </w:rPr>
      </w:pPr>
      <w:r w:rsidRPr="00A46DD5">
        <w:rPr>
          <w:rFonts w:cstheme="minorHAnsi"/>
          <w:noProof/>
          <w:color w:val="000000" w:themeColor="text1"/>
          <w:sz w:val="24"/>
          <w:szCs w:val="24"/>
        </w:rPr>
        <w:pict>
          <v:oval id="_x0000_s1160" style="position:absolute;margin-left:289pt;margin-top:14.35pt;width:231.05pt;height:52.5pt;z-index:251680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" fillcolor="white [3201]" strokecolor="black [3200]" strokeweight="2pt">
            <v:textbox style="mso-next-textbox:#_x0000_s1160">
              <w:txbxContent>
                <w:p w:rsidR="00E23DED" w:rsidRPr="00915B88" w:rsidRDefault="00E23DED" w:rsidP="0099451F">
                  <w:pPr>
                    <w:jc w:val="center"/>
                    <w:rPr>
                      <w:b/>
                      <w:sz w:val="28"/>
                      <w:szCs w:val="32"/>
                    </w:rPr>
                  </w:pPr>
                  <w:r w:rsidRPr="00915B88">
                    <w:rPr>
                      <w:b/>
                      <w:sz w:val="28"/>
                      <w:szCs w:val="32"/>
                    </w:rPr>
                    <w:t>Dashboard</w:t>
                  </w:r>
                </w:p>
                <w:p w:rsidR="00E23DED" w:rsidRPr="001A14BD" w:rsidRDefault="00E23DED" w:rsidP="0099451F">
                  <w:pPr>
                    <w:jc w:val="center"/>
                    <w:rPr>
                      <w:sz w:val="28"/>
                      <w:szCs w:val="32"/>
                    </w:rPr>
                  </w:pPr>
                </w:p>
              </w:txbxContent>
            </v:textbox>
          </v:oval>
        </w:pict>
      </w:r>
    </w:p>
    <w:p w:rsidR="0099451F" w:rsidRPr="00DA2B06" w:rsidRDefault="00A46DD5" w:rsidP="0099451F">
      <w:pPr>
        <w:rPr>
          <w:rFonts w:cstheme="minorHAnsi"/>
          <w:color w:val="000000" w:themeColor="text1"/>
        </w:rPr>
      </w:pPr>
      <w:r>
        <w:rPr>
          <w:rFonts w:cstheme="minorHAnsi"/>
          <w:noProof/>
          <w:color w:val="000000" w:themeColor="text1"/>
        </w:rPr>
        <w:pict>
          <v:shape id="_x0000_s1203" type="#_x0000_t32" style="position:absolute;margin-left:102.35pt;margin-top:17.35pt;width:186.65pt;height:269.4pt;flip:y;z-index:251709952" o:connectortype="straight">
            <v:stroke endarrow="block"/>
          </v:shape>
        </w:pict>
      </w:r>
    </w:p>
    <w:p w:rsidR="0099451F" w:rsidRPr="00DA2B06" w:rsidRDefault="0099451F" w:rsidP="0099451F">
      <w:pPr>
        <w:rPr>
          <w:rFonts w:cstheme="minorHAnsi"/>
          <w:color w:val="000000" w:themeColor="text1"/>
        </w:rPr>
      </w:pPr>
    </w:p>
    <w:p w:rsidR="0099451F" w:rsidRPr="00DA2B06" w:rsidRDefault="00A46DD5" w:rsidP="0099451F">
      <w:pPr>
        <w:rPr>
          <w:rFonts w:cstheme="minorHAnsi"/>
          <w:color w:val="000000" w:themeColor="text1"/>
          <w:sz w:val="28"/>
          <w:szCs w:val="28"/>
        </w:rPr>
      </w:pPr>
      <w:r>
        <w:rPr>
          <w:rFonts w:cstheme="minorHAnsi"/>
          <w:noProof/>
          <w:color w:val="000000" w:themeColor="text1"/>
          <w:sz w:val="28"/>
          <w:szCs w:val="28"/>
        </w:rPr>
        <w:pict>
          <v:oval id="_x0000_s1198" style="position:absolute;margin-left:293.8pt;margin-top:5.8pt;width:232.7pt;height:81.45pt;z-index:2517048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198">
              <w:txbxContent>
                <w:p w:rsidR="00E23DED" w:rsidRDefault="00E23DED" w:rsidP="00915B88">
                  <w:pPr>
                    <w:rPr>
                      <w:b/>
                      <w:sz w:val="28"/>
                      <w:szCs w:val="28"/>
                      <w:lang w:val="en-IN"/>
                    </w:rPr>
                  </w:pPr>
                  <w:r>
                    <w:rPr>
                      <w:b/>
                      <w:sz w:val="28"/>
                      <w:szCs w:val="28"/>
                      <w:lang w:val="en-IN"/>
                    </w:rPr>
                    <w:t xml:space="preserve">        </w:t>
                  </w:r>
                  <w:r w:rsidRPr="00915B88">
                    <w:rPr>
                      <w:b/>
                      <w:sz w:val="28"/>
                      <w:szCs w:val="28"/>
                      <w:lang w:val="en-IN"/>
                    </w:rPr>
                    <w:t xml:space="preserve">Manage </w:t>
                  </w:r>
                  <w:r>
                    <w:rPr>
                      <w:b/>
                      <w:sz w:val="28"/>
                      <w:szCs w:val="28"/>
                      <w:lang w:val="en-IN"/>
                    </w:rPr>
                    <w:t>Entry Ticket</w:t>
                  </w:r>
                </w:p>
                <w:p w:rsidR="00E23DED" w:rsidRPr="00915B88" w:rsidRDefault="00E23DED" w:rsidP="00915B88">
                  <w:pPr>
                    <w:rPr>
                      <w:b/>
                      <w:sz w:val="28"/>
                      <w:szCs w:val="28"/>
                      <w:lang w:val="en-IN"/>
                    </w:rPr>
                  </w:pPr>
                  <w:r>
                    <w:rPr>
                      <w:b/>
                      <w:sz w:val="28"/>
                      <w:szCs w:val="28"/>
                      <w:lang w:val="en-IN"/>
                    </w:rPr>
                    <w:t xml:space="preserve">      (Add, edit and delete)</w:t>
                  </w:r>
                </w:p>
              </w:txbxContent>
            </v:textbox>
          </v:oval>
        </w:pict>
      </w:r>
    </w:p>
    <w:p w:rsidR="0099451F" w:rsidRPr="00DA2B06" w:rsidRDefault="0099451F" w:rsidP="0099451F">
      <w:pPr>
        <w:rPr>
          <w:rFonts w:cstheme="minorHAnsi"/>
          <w:color w:val="000000" w:themeColor="text1"/>
          <w:sz w:val="28"/>
          <w:szCs w:val="28"/>
        </w:rPr>
      </w:pPr>
    </w:p>
    <w:p w:rsidR="0099451F" w:rsidRPr="00DA2B06" w:rsidRDefault="00A46DD5" w:rsidP="0099451F">
      <w:pPr>
        <w:rPr>
          <w:rFonts w:cstheme="minorHAnsi"/>
          <w:color w:val="000000" w:themeColor="text1"/>
          <w:sz w:val="28"/>
          <w:szCs w:val="28"/>
        </w:rPr>
      </w:pPr>
      <w:r>
        <w:rPr>
          <w:rFonts w:cstheme="minorHAnsi"/>
          <w:noProof/>
          <w:color w:val="000000" w:themeColor="text1"/>
          <w:sz w:val="28"/>
          <w:szCs w:val="28"/>
        </w:rPr>
        <w:pict>
          <v:shape id="_x0000_s1204" type="#_x0000_t32" style="position:absolute;margin-left:102.35pt;margin-top:.65pt;width:191.45pt;height:176.65pt;flip:y;z-index:251710976" o:connectortype="straight">
            <v:stroke endarrow="block"/>
          </v:shape>
        </w:pict>
      </w:r>
    </w:p>
    <w:p w:rsidR="0099451F" w:rsidRPr="00DA2B06" w:rsidRDefault="00A46DD5" w:rsidP="0099451F">
      <w:pPr>
        <w:rPr>
          <w:rFonts w:cstheme="minorHAnsi"/>
          <w:color w:val="000000" w:themeColor="text1"/>
          <w:sz w:val="28"/>
          <w:szCs w:val="28"/>
        </w:rPr>
      </w:pPr>
      <w:r>
        <w:rPr>
          <w:rFonts w:cstheme="minorHAnsi"/>
          <w:noProof/>
          <w:color w:val="000000" w:themeColor="text1"/>
          <w:sz w:val="28"/>
          <w:szCs w:val="28"/>
        </w:rPr>
        <w:pict>
          <v:oval id="_x0000_s1200" style="position:absolute;margin-left:289pt;margin-top:13pt;width:243.6pt;height:111.3pt;z-index:2517068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200">
              <w:txbxContent>
                <w:p w:rsidR="00E23DED" w:rsidRDefault="00E23DED" w:rsidP="00EF0687">
                  <w:pPr>
                    <w:jc w:val="center"/>
                    <w:rPr>
                      <w:b/>
                      <w:sz w:val="28"/>
                      <w:szCs w:val="28"/>
                      <w:lang w:val="en-IN"/>
                    </w:rPr>
                  </w:pPr>
                  <w:r w:rsidRPr="00915B88">
                    <w:rPr>
                      <w:b/>
                      <w:sz w:val="28"/>
                      <w:szCs w:val="28"/>
                      <w:lang w:val="en-IN"/>
                    </w:rPr>
                    <w:t xml:space="preserve">Manage </w:t>
                  </w:r>
                  <w:r>
                    <w:rPr>
                      <w:b/>
                      <w:sz w:val="28"/>
                      <w:szCs w:val="28"/>
                      <w:lang w:val="en-IN"/>
                    </w:rPr>
                    <w:t>Ride Ticket</w:t>
                  </w:r>
                </w:p>
                <w:p w:rsidR="00E23DED" w:rsidRDefault="00E23DED" w:rsidP="00EF0687">
                  <w:pPr>
                    <w:jc w:val="center"/>
                    <w:rPr>
                      <w:b/>
                      <w:sz w:val="28"/>
                      <w:szCs w:val="28"/>
                      <w:lang w:val="en-IN"/>
                    </w:rPr>
                  </w:pPr>
                  <w:r>
                    <w:rPr>
                      <w:b/>
                      <w:sz w:val="28"/>
                      <w:szCs w:val="28"/>
                      <w:lang w:val="en-IN"/>
                    </w:rPr>
                    <w:t>Normal and Water Ride</w:t>
                  </w:r>
                </w:p>
                <w:p w:rsidR="00E23DED" w:rsidRPr="00915B88" w:rsidRDefault="00E23DED" w:rsidP="00EF0687">
                  <w:pPr>
                    <w:rPr>
                      <w:b/>
                      <w:sz w:val="28"/>
                      <w:szCs w:val="28"/>
                      <w:lang w:val="en-IN"/>
                    </w:rPr>
                  </w:pPr>
                  <w:r>
                    <w:rPr>
                      <w:b/>
                      <w:sz w:val="28"/>
                      <w:szCs w:val="28"/>
                      <w:lang w:val="en-IN"/>
                    </w:rPr>
                    <w:t xml:space="preserve">      (Add, edit and delete)</w:t>
                  </w:r>
                </w:p>
                <w:p w:rsidR="00E23DED" w:rsidRPr="007E0EC4" w:rsidRDefault="00E23DED" w:rsidP="00915B88">
                  <w:pPr>
                    <w:jc w:val="center"/>
                    <w:rPr>
                      <w:sz w:val="28"/>
                    </w:rPr>
                  </w:pPr>
                </w:p>
                <w:p w:rsidR="00E23DED" w:rsidRPr="0099451F" w:rsidRDefault="00E23DED" w:rsidP="00915B88"/>
              </w:txbxContent>
            </v:textbox>
          </v:oval>
        </w:pict>
      </w:r>
    </w:p>
    <w:p w:rsidR="0099451F" w:rsidRPr="00DA2B06" w:rsidRDefault="00A46DD5" w:rsidP="0099451F">
      <w:pPr>
        <w:rPr>
          <w:rFonts w:cstheme="minorHAnsi"/>
          <w:color w:val="000000" w:themeColor="text1"/>
          <w:sz w:val="28"/>
          <w:szCs w:val="28"/>
        </w:rPr>
      </w:pPr>
      <w:r>
        <w:rPr>
          <w:rFonts w:cstheme="minorHAnsi"/>
          <w:noProof/>
          <w:color w:val="000000" w:themeColor="text1"/>
          <w:sz w:val="28"/>
          <w:szCs w:val="28"/>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154" type="#_x0000_t96" style="position:absolute;margin-left:16.85pt;margin-top:1pt;width:85.5pt;height:82.5pt;z-index:25167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" fillcolor="#4f81bd [3204]" strokecolor="#243f60 [1604]" strokeweight="2pt"/>
        </w:pict>
      </w:r>
    </w:p>
    <w:p w:rsidR="0099451F" w:rsidRPr="00DA2B06" w:rsidRDefault="00A46DD5" w:rsidP="0099451F">
      <w:pPr>
        <w:rPr>
          <w:rFonts w:cstheme="minorHAnsi"/>
          <w:color w:val="000000" w:themeColor="text1"/>
          <w:sz w:val="28"/>
          <w:szCs w:val="28"/>
        </w:rPr>
      </w:pPr>
      <w:r>
        <w:rPr>
          <w:rFonts w:cstheme="minorHAnsi"/>
          <w:noProof/>
          <w:color w:val="000000" w:themeColor="text1"/>
          <w:sz w:val="28"/>
          <w:szCs w:val="28"/>
        </w:rPr>
        <w:pict>
          <v:shape id="_x0000_s1205" type="#_x0000_t32" style="position:absolute;margin-left:102.35pt;margin-top:1.7pt;width:186.65pt;height:86.65pt;flip:y;z-index:251712000" o:connectortype="straight">
            <v:stroke endarrow="block"/>
          </v:shape>
        </w:pict>
      </w:r>
    </w:p>
    <w:p w:rsidR="0099451F" w:rsidRPr="00DA2B06" w:rsidRDefault="0099451F" w:rsidP="0099451F">
      <w:pPr>
        <w:rPr>
          <w:rFonts w:cstheme="minorHAnsi"/>
          <w:noProof/>
          <w:color w:val="000000" w:themeColor="text1"/>
        </w:rPr>
      </w:pPr>
    </w:p>
    <w:p w:rsidR="0099451F" w:rsidRPr="00DA2B06" w:rsidRDefault="00A46DD5" w:rsidP="0099451F">
      <w:pPr>
        <w:rPr>
          <w:rFonts w:cstheme="minorHAnsi"/>
          <w:color w:val="000000" w:themeColor="text1"/>
          <w:sz w:val="28"/>
          <w:szCs w:val="28"/>
        </w:rPr>
      </w:pPr>
      <w:r>
        <w:rPr>
          <w:rFonts w:cstheme="minorHAnsi"/>
          <w:noProof/>
          <w:color w:val="000000" w:themeColor="text1"/>
          <w:sz w:val="28"/>
          <w:szCs w:val="28"/>
        </w:rPr>
        <w:pict>
          <v:line id="_x0000_s1155" style="position:absolute;z-index:251675136;visibility:visible" from="56.25pt,3.75pt" to="5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" strokecolor="black [3040]"/>
        </w:pict>
      </w:r>
    </w:p>
    <w:p w:rsidR="0099451F" w:rsidRPr="00DA2B06" w:rsidRDefault="00A46DD5" w:rsidP="0099451F">
      <w:pPr>
        <w:pStyle w:val="Heading3"/>
        <w:spacing w:line="360" w:lineRule="auto"/>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pict>
          <v:oval id="_x0000_s1167" style="position:absolute;margin-left:300.7pt;margin-top:16.95pt;width:220.5pt;height:46.05pt;z-index:2516874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167">
              <w:txbxContent>
                <w:p w:rsidR="00E23DED" w:rsidRPr="00375E0D" w:rsidRDefault="00E23DED" w:rsidP="0099451F">
                  <w:pPr>
                    <w:jc w:val="center"/>
                    <w:rPr>
                      <w:b/>
                      <w:sz w:val="28"/>
                    </w:rPr>
                  </w:pPr>
                  <w:r w:rsidRPr="00375E0D">
                    <w:rPr>
                      <w:b/>
                      <w:sz w:val="28"/>
                    </w:rPr>
                    <w:t>Update Own Profile</w:t>
                  </w:r>
                </w:p>
                <w:p w:rsidR="00E23DED" w:rsidRPr="0099451F" w:rsidRDefault="00E23DED" w:rsidP="0099451F"/>
              </w:txbxContent>
            </v:textbox>
          </v:oval>
        </w:pict>
      </w:r>
      <w:r>
        <w:rPr>
          <w:rFonts w:asciiTheme="minorHAnsi" w:hAnsiTheme="minorHAnsi" w:cstheme="minorHAnsi"/>
          <w:noProof/>
          <w:color w:val="000000" w:themeColor="text1"/>
          <w:sz w:val="28"/>
          <w:szCs w:val="28"/>
        </w:rPr>
        <w:pict>
          <v:shape id="_x0000_s1209" type="#_x0000_t32" style="position:absolute;margin-left:102.35pt;margin-top:3.6pt;width:207.9pt;height:145.1pt;z-index:251716096" o:connectortype="straight">
            <v:stroke endarrow="block"/>
          </v:shape>
        </w:pict>
      </w:r>
      <w:r>
        <w:rPr>
          <w:rFonts w:asciiTheme="minorHAnsi" w:hAnsiTheme="minorHAnsi" w:cstheme="minorHAnsi"/>
          <w:noProof/>
          <w:color w:val="000000" w:themeColor="text1"/>
          <w:sz w:val="28"/>
          <w:szCs w:val="28"/>
        </w:rPr>
        <w:pict>
          <v:shape id="_x0000_s1208" type="#_x0000_t32" style="position:absolute;margin-left:102.35pt;margin-top:3.6pt;width:203.65pt;height:89.85pt;z-index:251715072" o:connectortype="straight">
            <v:stroke endarrow="block"/>
          </v:shape>
        </w:pict>
      </w:r>
      <w:r>
        <w:rPr>
          <w:rFonts w:asciiTheme="minorHAnsi" w:hAnsiTheme="minorHAnsi" w:cstheme="minorHAnsi"/>
          <w:noProof/>
          <w:color w:val="000000" w:themeColor="text1"/>
          <w:sz w:val="28"/>
          <w:szCs w:val="28"/>
        </w:rPr>
        <w:pict>
          <v:shape id="_x0000_s1207" type="#_x0000_t32" style="position:absolute;margin-left:102.35pt;margin-top:3.6pt;width:198.35pt;height:35.4pt;z-index:251714048" o:connectortype="straight">
            <v:stroke endarrow="block"/>
          </v:shape>
        </w:pict>
      </w:r>
      <w:r>
        <w:rPr>
          <w:rFonts w:asciiTheme="minorHAnsi" w:hAnsiTheme="minorHAnsi" w:cstheme="minorHAnsi"/>
          <w:noProof/>
          <w:color w:val="000000" w:themeColor="text1"/>
          <w:sz w:val="28"/>
          <w:szCs w:val="28"/>
        </w:rPr>
        <w:pict>
          <v:line id="_x0000_s1158" style="position:absolute;z-index:251678208;visibility:visible" from="56.25pt,5.85pt" to="85.5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" strokecolor="#4579b8 [3044]"/>
        </w:pict>
      </w:r>
      <w:r>
        <w:rPr>
          <w:rFonts w:asciiTheme="minorHAnsi" w:hAnsiTheme="minorHAnsi" w:cstheme="minorHAnsi"/>
          <w:noProof/>
          <w:color w:val="000000" w:themeColor="text1"/>
          <w:sz w:val="28"/>
          <w:szCs w:val="28"/>
        </w:rPr>
        <w:pict>
          <v:line id="_x0000_s1157" style="position:absolute;flip:x;z-index:251677184;visibility:visible" from="24pt,6.75pt" to="56.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" strokecolor="#4579b8 [3044]"/>
        </w:pict>
      </w:r>
      <w:r>
        <w:rPr>
          <w:rFonts w:asciiTheme="minorHAnsi" w:hAnsiTheme="minorHAnsi" w:cstheme="minorHAnsi"/>
          <w:noProof/>
          <w:color w:val="000000" w:themeColor="text1"/>
          <w:sz w:val="28"/>
          <w:szCs w:val="28"/>
        </w:rPr>
        <w:pict>
          <v:line id="_x0000_s1156" style="position:absolute;flip:y;z-index:251676160;visibility:visible" from="16.85pt,2.85pt" to="102.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" strokecolor="#4579b8 [3044]"/>
        </w:pict>
      </w:r>
    </w:p>
    <w:p w:rsidR="0099451F" w:rsidRPr="00DA2B06" w:rsidRDefault="0099451F" w:rsidP="0099451F">
      <w:pPr>
        <w:pStyle w:val="Heading3"/>
        <w:spacing w:line="360" w:lineRule="auto"/>
        <w:rPr>
          <w:rFonts w:asciiTheme="minorHAnsi" w:hAnsiTheme="minorHAnsi" w:cstheme="minorHAnsi"/>
          <w:color w:val="000000" w:themeColor="text1"/>
          <w:sz w:val="28"/>
          <w:szCs w:val="28"/>
        </w:rPr>
      </w:pPr>
    </w:p>
    <w:p w:rsidR="0099451F" w:rsidRPr="00DA2B06" w:rsidRDefault="00A46DD5" w:rsidP="0099451F">
      <w:pPr>
        <w:pStyle w:val="Heading3"/>
        <w:spacing w:line="360" w:lineRule="auto"/>
        <w:rPr>
          <w:rFonts w:asciiTheme="minorHAnsi" w:hAnsiTheme="minorHAnsi" w:cstheme="minorHAnsi"/>
          <w:color w:val="000000" w:themeColor="text1"/>
          <w:sz w:val="28"/>
          <w:szCs w:val="28"/>
        </w:rPr>
      </w:pPr>
      <w:r w:rsidRPr="00A46DD5">
        <w:rPr>
          <w:rFonts w:asciiTheme="minorHAnsi" w:hAnsiTheme="minorHAnsi" w:cstheme="minorHAnsi"/>
          <w:noProof/>
          <w:color w:val="000000" w:themeColor="text1"/>
        </w:rPr>
        <w:pict>
          <v:oval id="_x0000_s1164" style="position:absolute;margin-left:306pt;margin-top:11.65pt;width:209.8pt;height:48pt;z-index:251684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164">
              <w:txbxContent>
                <w:p w:rsidR="00E23DED" w:rsidRPr="00375E0D" w:rsidRDefault="00E23DED" w:rsidP="0099451F">
                  <w:pPr>
                    <w:jc w:val="center"/>
                    <w:rPr>
                      <w:b/>
                      <w:sz w:val="28"/>
                    </w:rPr>
                  </w:pPr>
                  <w:r w:rsidRPr="00375E0D">
                    <w:rPr>
                      <w:b/>
                      <w:sz w:val="28"/>
                    </w:rPr>
                    <w:t>Change Password</w:t>
                  </w:r>
                </w:p>
                <w:p w:rsidR="00E23DED" w:rsidRPr="0099451F" w:rsidRDefault="00E23DED" w:rsidP="0099451F"/>
              </w:txbxContent>
            </v:textbox>
          </v:oval>
        </w:pict>
      </w:r>
    </w:p>
    <w:p w:rsidR="0099451F" w:rsidRPr="00DA2B06" w:rsidRDefault="00A46DD5" w:rsidP="0099451F">
      <w:pPr>
        <w:pStyle w:val="Heading3"/>
        <w:spacing w:line="360" w:lineRule="auto"/>
        <w:rPr>
          <w:rFonts w:asciiTheme="minorHAnsi" w:hAnsiTheme="minorHAnsi" w:cstheme="minorHAnsi"/>
          <w:color w:val="000000" w:themeColor="text1"/>
          <w:sz w:val="28"/>
          <w:szCs w:val="28"/>
        </w:rPr>
      </w:pPr>
      <w:r w:rsidRPr="00A46DD5">
        <w:rPr>
          <w:rFonts w:asciiTheme="minorHAnsi" w:hAnsiTheme="minorHAnsi" w:cstheme="minorHAnsi"/>
          <w:noProof/>
          <w:color w:val="000000" w:themeColor="text1"/>
        </w:rPr>
        <w:pict>
          <v:oval id="_x0000_s1165" style="position:absolute;margin-left:306pt;margin-top:31.6pt;width:214.05pt;height:55.25pt;z-index:251685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165">
              <w:txbxContent>
                <w:p w:rsidR="00E23DED" w:rsidRPr="00375E0D" w:rsidRDefault="00E23DED" w:rsidP="0099451F">
                  <w:pPr>
                    <w:jc w:val="center"/>
                    <w:rPr>
                      <w:b/>
                      <w:sz w:val="28"/>
                      <w:lang w:val="en-IN"/>
                    </w:rPr>
                  </w:pPr>
                  <w:r w:rsidRPr="00375E0D">
                    <w:rPr>
                      <w:b/>
                      <w:sz w:val="28"/>
                      <w:lang w:val="en-IN"/>
                    </w:rPr>
                    <w:t>Password Recovery</w:t>
                  </w:r>
                </w:p>
                <w:p w:rsidR="00E23DED" w:rsidRPr="0099451F" w:rsidRDefault="00E23DED" w:rsidP="0099451F"/>
              </w:txbxContent>
            </v:textbox>
          </v:oval>
        </w:pict>
      </w:r>
    </w:p>
    <w:p w:rsidR="0099451F" w:rsidRPr="00DA2B06" w:rsidRDefault="0099451F" w:rsidP="0099451F">
      <w:pPr>
        <w:pStyle w:val="Heading3"/>
        <w:spacing w:line="360" w:lineRule="auto"/>
        <w:rPr>
          <w:rFonts w:asciiTheme="minorHAnsi" w:hAnsiTheme="minorHAnsi" w:cstheme="minorHAnsi"/>
          <w:color w:val="000000" w:themeColor="text1"/>
          <w:sz w:val="28"/>
          <w:szCs w:val="28"/>
        </w:rPr>
      </w:pPr>
    </w:p>
    <w:p w:rsidR="0099451F" w:rsidRPr="00DA2B06" w:rsidRDefault="0099451F" w:rsidP="0099451F">
      <w:pPr>
        <w:pStyle w:val="Heading3"/>
        <w:spacing w:line="360" w:lineRule="auto"/>
        <w:rPr>
          <w:rFonts w:asciiTheme="minorHAnsi" w:hAnsiTheme="minorHAnsi" w:cstheme="minorHAnsi"/>
          <w:color w:val="000000" w:themeColor="text1"/>
          <w:sz w:val="28"/>
          <w:szCs w:val="28"/>
        </w:rPr>
      </w:pPr>
    </w:p>
    <w:p w:rsidR="0099451F" w:rsidRPr="00DA2B06" w:rsidRDefault="0099451F" w:rsidP="0099451F">
      <w:pPr>
        <w:pStyle w:val="Heading3"/>
        <w:spacing w:line="360" w:lineRule="auto"/>
        <w:rPr>
          <w:rFonts w:asciiTheme="minorHAnsi" w:hAnsiTheme="minorHAnsi" w:cstheme="minorHAnsi"/>
          <w:color w:val="000000" w:themeColor="text1"/>
          <w:sz w:val="28"/>
          <w:szCs w:val="28"/>
        </w:rPr>
      </w:pPr>
    </w:p>
    <w:p w:rsidR="0099451F" w:rsidRPr="00DA2B06" w:rsidRDefault="0099451F" w:rsidP="0099451F">
      <w:pPr>
        <w:rPr>
          <w:rFonts w:cstheme="minorHAnsi"/>
          <w:color w:val="000000" w:themeColor="text1"/>
        </w:rPr>
      </w:pPr>
    </w:p>
    <w:p w:rsidR="0099451F" w:rsidRPr="00DA2B06" w:rsidRDefault="0099451F" w:rsidP="0099451F">
      <w:pPr>
        <w:jc w:val="center"/>
        <w:rPr>
          <w:rFonts w:cstheme="minorHAnsi"/>
          <w:color w:val="000000" w:themeColor="text1"/>
          <w:sz w:val="40"/>
          <w:lang w:val="en-IN"/>
        </w:rPr>
      </w:pPr>
    </w:p>
    <w:p w:rsidR="0099451F" w:rsidRPr="00DA2B06" w:rsidRDefault="0099451F" w:rsidP="0099451F">
      <w:pPr>
        <w:pStyle w:val="Heading4"/>
        <w:rPr>
          <w:rFonts w:asciiTheme="minorHAnsi" w:hAnsiTheme="minorHAnsi" w:cstheme="minorHAnsi"/>
          <w:i w:val="0"/>
          <w:color w:val="000000" w:themeColor="text1"/>
          <w:sz w:val="28"/>
        </w:rPr>
      </w:pPr>
      <w:r w:rsidRPr="00DA2B06">
        <w:rPr>
          <w:rFonts w:asciiTheme="minorHAnsi" w:hAnsiTheme="minorHAnsi" w:cstheme="minorHAnsi"/>
          <w:i w:val="0"/>
          <w:color w:val="000000" w:themeColor="text1"/>
          <w:sz w:val="28"/>
        </w:rPr>
        <w:t>ENTITY-RELATIONSHIP Diagrams</w:t>
      </w:r>
    </w:p>
    <w:p w:rsidR="0099451F" w:rsidRPr="00DA2B06" w:rsidRDefault="0099451F" w:rsidP="0099451F">
      <w:pPr>
        <w:rPr>
          <w:rFonts w:cstheme="minorHAnsi"/>
          <w:color w:val="000000" w:themeColor="text1"/>
          <w:lang w:val="en-IN" w:eastAsia="en-IN"/>
        </w:rPr>
      </w:pPr>
    </w:p>
    <w:p w:rsidR="0099451F" w:rsidRPr="00DA2B06" w:rsidRDefault="0099451F" w:rsidP="0099451F">
      <w:pPr>
        <w:tabs>
          <w:tab w:val="left" w:pos="90"/>
        </w:tabs>
        <w:spacing w:line="360" w:lineRule="auto"/>
        <w:jc w:val="both"/>
        <w:rPr>
          <w:rFonts w:cstheme="minorHAnsi"/>
          <w:color w:val="000000" w:themeColor="text1"/>
          <w:sz w:val="28"/>
          <w:szCs w:val="28"/>
        </w:rPr>
      </w:pPr>
      <w:r w:rsidRPr="00DA2B06">
        <w:rPr>
          <w:rFonts w:cstheme="minorHAnsi"/>
          <w:color w:val="000000" w:themeColor="text1"/>
          <w:sz w:val="28"/>
          <w:szCs w:val="28"/>
        </w:rPr>
        <w:t>E-R (Entity-Relationship) Diagram is used to represents the relationship between   entities in the table.</w:t>
      </w:r>
    </w:p>
    <w:p w:rsidR="0099451F" w:rsidRPr="00DA2B06" w:rsidRDefault="0099451F" w:rsidP="0099451F">
      <w:pPr>
        <w:pStyle w:val="Heading2"/>
        <w:spacing w:line="360" w:lineRule="auto"/>
        <w:ind w:left="1080" w:firstLine="180"/>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The symbols used in E-R diagrams are:</w:t>
      </w:r>
    </w:p>
    <w:p w:rsidR="0099451F" w:rsidRPr="00DA2B06" w:rsidRDefault="00A46DD5" w:rsidP="0099451F">
      <w:pPr>
        <w:spacing w:line="360" w:lineRule="auto"/>
        <w:ind w:firstLine="720"/>
        <w:jc w:val="both"/>
        <w:rPr>
          <w:rFonts w:cstheme="minorHAnsi"/>
          <w:color w:val="000000" w:themeColor="text1"/>
          <w:sz w:val="28"/>
          <w:szCs w:val="28"/>
          <w:u w:val="single"/>
        </w:rPr>
      </w:pPr>
      <w:r w:rsidRPr="00A46DD5">
        <w:rPr>
          <w:rFonts w:cstheme="minorHAnsi"/>
          <w:noProof/>
          <w:color w:val="000000" w:themeColor="text1"/>
          <w:sz w:val="28"/>
          <w:szCs w:val="28"/>
        </w:rPr>
        <w:pict>
          <v:rect id="Rectangle 170" o:spid="_x0000_s1181" style="position:absolute;left:0;text-align:left;margin-left:45pt;margin-top:35.3pt;width:99pt;height:36pt;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"/>
        </w:pict>
      </w:r>
      <w:r w:rsidR="0099451F" w:rsidRPr="00DA2B06">
        <w:rPr>
          <w:rFonts w:cstheme="minorHAnsi"/>
          <w:color w:val="000000" w:themeColor="text1"/>
          <w:sz w:val="28"/>
          <w:szCs w:val="28"/>
        </w:rPr>
        <w:t xml:space="preserve">  </w:t>
      </w:r>
      <w:r w:rsidR="0099451F" w:rsidRPr="00DA2B06">
        <w:rPr>
          <w:rFonts w:cstheme="minorHAnsi"/>
          <w:color w:val="000000" w:themeColor="text1"/>
          <w:sz w:val="28"/>
          <w:szCs w:val="28"/>
        </w:rPr>
        <w:tab/>
      </w:r>
      <w:r w:rsidR="0099451F" w:rsidRPr="00DA2B06">
        <w:rPr>
          <w:rFonts w:cstheme="minorHAnsi"/>
          <w:color w:val="000000" w:themeColor="text1"/>
          <w:sz w:val="28"/>
          <w:szCs w:val="28"/>
          <w:u w:val="single"/>
        </w:rPr>
        <w:t>SYMBOL</w:t>
      </w:r>
      <w:r w:rsidR="0099451F" w:rsidRPr="00DA2B06">
        <w:rPr>
          <w:rFonts w:cstheme="minorHAnsi"/>
          <w:color w:val="000000" w:themeColor="text1"/>
          <w:sz w:val="28"/>
          <w:szCs w:val="28"/>
        </w:rPr>
        <w:t xml:space="preserve">         </w:t>
      </w:r>
      <w:r w:rsidR="0099451F" w:rsidRPr="00DA2B06">
        <w:rPr>
          <w:rFonts w:cstheme="minorHAnsi"/>
          <w:color w:val="000000" w:themeColor="text1"/>
          <w:sz w:val="28"/>
          <w:szCs w:val="28"/>
        </w:rPr>
        <w:tab/>
      </w:r>
      <w:r w:rsidR="0099451F" w:rsidRPr="00DA2B06">
        <w:rPr>
          <w:rFonts w:cstheme="minorHAnsi"/>
          <w:color w:val="000000" w:themeColor="text1"/>
          <w:sz w:val="28"/>
          <w:szCs w:val="28"/>
        </w:rPr>
        <w:tab/>
      </w:r>
      <w:r w:rsidR="0099451F" w:rsidRPr="00DA2B06">
        <w:rPr>
          <w:rFonts w:cstheme="minorHAnsi"/>
          <w:color w:val="000000" w:themeColor="text1"/>
          <w:sz w:val="28"/>
          <w:szCs w:val="28"/>
        </w:rPr>
        <w:tab/>
      </w:r>
      <w:r w:rsidR="0099451F" w:rsidRPr="00DA2B06">
        <w:rPr>
          <w:rFonts w:cstheme="minorHAnsi"/>
          <w:color w:val="000000" w:themeColor="text1"/>
          <w:sz w:val="28"/>
          <w:szCs w:val="28"/>
        </w:rPr>
        <w:tab/>
        <w:t xml:space="preserve">  </w:t>
      </w:r>
      <w:r w:rsidR="0099451F" w:rsidRPr="00DA2B06">
        <w:rPr>
          <w:rFonts w:cstheme="minorHAnsi"/>
          <w:color w:val="000000" w:themeColor="text1"/>
          <w:sz w:val="28"/>
          <w:szCs w:val="28"/>
          <w:u w:val="single"/>
        </w:rPr>
        <w:t>PURPOSE</w:t>
      </w:r>
    </w:p>
    <w:p w:rsidR="0099451F" w:rsidRPr="00DA2B06" w:rsidRDefault="0099451F" w:rsidP="0099451F">
      <w:pPr>
        <w:spacing w:line="360" w:lineRule="auto"/>
        <w:ind w:firstLine="720"/>
        <w:jc w:val="both"/>
        <w:rPr>
          <w:rFonts w:cstheme="minorHAnsi"/>
          <w:color w:val="000000" w:themeColor="text1"/>
          <w:sz w:val="28"/>
          <w:szCs w:val="28"/>
        </w:rPr>
      </w:pPr>
    </w:p>
    <w:p w:rsidR="0099451F" w:rsidRPr="00DA2B06" w:rsidRDefault="0099451F" w:rsidP="0099451F">
      <w:pPr>
        <w:spacing w:line="360" w:lineRule="auto"/>
        <w:jc w:val="both"/>
        <w:rPr>
          <w:rFonts w:cstheme="minorHAnsi"/>
          <w:color w:val="000000" w:themeColor="text1"/>
          <w:sz w:val="28"/>
          <w:szCs w:val="28"/>
        </w:rPr>
      </w:pPr>
      <w:r w:rsidRPr="00DA2B06">
        <w:rPr>
          <w:rFonts w:cstheme="minorHAnsi"/>
          <w:color w:val="000000" w:themeColor="text1"/>
          <w:sz w:val="28"/>
          <w:szCs w:val="28"/>
        </w:rPr>
        <w:t xml:space="preserve">                                  </w:t>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t xml:space="preserve"> Represents Entity sets.</w:t>
      </w:r>
      <w:r w:rsidR="00A46DD5">
        <w:rPr>
          <w:rFonts w:cstheme="minorHAnsi"/>
          <w:noProof/>
          <w:color w:val="000000" w:themeColor="text1"/>
          <w:sz w:val="28"/>
          <w:szCs w:val="28"/>
        </w:rPr>
        <w:pict>
          <v:oval id="Oval 169" o:spid="_x0000_s1179" style="position:absolute;left:0;text-align:left;margin-left:54pt;margin-top:36.25pt;width:81pt;height:36pt;z-index:251697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"/>
        </w:pict>
      </w:r>
    </w:p>
    <w:p w:rsidR="0099451F" w:rsidRPr="00DA2B06" w:rsidRDefault="0099451F" w:rsidP="0099451F">
      <w:pPr>
        <w:spacing w:line="360" w:lineRule="auto"/>
        <w:jc w:val="both"/>
        <w:rPr>
          <w:rFonts w:cstheme="minorHAnsi"/>
          <w:color w:val="000000" w:themeColor="text1"/>
          <w:sz w:val="28"/>
          <w:szCs w:val="28"/>
        </w:rPr>
      </w:pPr>
      <w:r w:rsidRPr="00DA2B06">
        <w:rPr>
          <w:rFonts w:cstheme="minorHAnsi"/>
          <w:color w:val="000000" w:themeColor="text1"/>
          <w:sz w:val="28"/>
          <w:szCs w:val="28"/>
        </w:rPr>
        <w:t xml:space="preserve">          </w:t>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p>
    <w:p w:rsidR="0099451F" w:rsidRPr="00DA2B06" w:rsidRDefault="0099451F" w:rsidP="0099451F">
      <w:pPr>
        <w:spacing w:line="360" w:lineRule="auto"/>
        <w:ind w:left="4320" w:firstLine="720"/>
        <w:jc w:val="both"/>
        <w:rPr>
          <w:rFonts w:cstheme="minorHAnsi"/>
          <w:color w:val="000000" w:themeColor="text1"/>
          <w:sz w:val="28"/>
          <w:szCs w:val="28"/>
        </w:rPr>
      </w:pPr>
      <w:r w:rsidRPr="00DA2B06">
        <w:rPr>
          <w:rFonts w:cstheme="minorHAnsi"/>
          <w:color w:val="000000" w:themeColor="text1"/>
          <w:sz w:val="28"/>
          <w:szCs w:val="28"/>
        </w:rPr>
        <w:t xml:space="preserve">  Represent attributes. </w:t>
      </w:r>
    </w:p>
    <w:p w:rsidR="0099451F" w:rsidRPr="00DA2B06" w:rsidRDefault="00A46DD5" w:rsidP="0099451F">
      <w:pPr>
        <w:tabs>
          <w:tab w:val="left" w:pos="1380"/>
        </w:tabs>
        <w:spacing w:line="360" w:lineRule="auto"/>
        <w:ind w:left="5040"/>
        <w:jc w:val="both"/>
        <w:rPr>
          <w:rFonts w:cstheme="minorHAnsi"/>
          <w:color w:val="000000" w:themeColor="text1"/>
          <w:sz w:val="28"/>
          <w:szCs w:val="28"/>
        </w:rPr>
      </w:pPr>
      <w:r>
        <w:rPr>
          <w:rFonts w:cstheme="minorHAnsi"/>
          <w:noProof/>
          <w:color w:val="000000" w:themeColor="text1"/>
          <w:sz w:val="28"/>
          <w:szCs w:val="28"/>
        </w:rPr>
        <w:pict>
          <v:shapetype id="_x0000_t110" coordsize="21600,21600" o:spt="110" path="m10800,l,10800,10800,21600,21600,10800xe">
            <v:stroke joinstyle="miter"/>
            <v:path gradientshapeok="t" o:connecttype="rect" textboxrect="5400,5400,16200,16200"/>
          </v:shapetype>
          <v:shape id="Flowchart: Decision 168" o:spid="_x0000_s1180" type="#_x0000_t110" style="position:absolute;left:0;text-align:left;margin-left:54pt;margin-top:18pt;width:90pt;height:63pt;z-index:25169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"/>
        </w:pict>
      </w:r>
      <w:r w:rsidR="0099451F" w:rsidRPr="00DA2B06">
        <w:rPr>
          <w:rFonts w:cstheme="minorHAnsi"/>
          <w:color w:val="000000" w:themeColor="text1"/>
          <w:sz w:val="28"/>
          <w:szCs w:val="28"/>
        </w:rPr>
        <w:t xml:space="preserve">         </w:t>
      </w:r>
      <w:r w:rsidR="0099451F" w:rsidRPr="00DA2B06">
        <w:rPr>
          <w:rFonts w:cstheme="minorHAnsi"/>
          <w:color w:val="000000" w:themeColor="text1"/>
          <w:sz w:val="28"/>
          <w:szCs w:val="28"/>
        </w:rPr>
        <w:tab/>
        <w:t xml:space="preserve">                                                                                                   </w:t>
      </w:r>
    </w:p>
    <w:p w:rsidR="0099451F" w:rsidRPr="00DA2B06" w:rsidRDefault="0099451F" w:rsidP="0099451F">
      <w:pPr>
        <w:tabs>
          <w:tab w:val="left" w:pos="1380"/>
        </w:tabs>
        <w:spacing w:line="360" w:lineRule="auto"/>
        <w:ind w:left="5040"/>
        <w:jc w:val="both"/>
        <w:rPr>
          <w:rFonts w:cstheme="minorHAnsi"/>
          <w:color w:val="000000" w:themeColor="text1"/>
          <w:sz w:val="28"/>
          <w:szCs w:val="28"/>
        </w:rPr>
      </w:pPr>
      <w:r w:rsidRPr="00DA2B06">
        <w:rPr>
          <w:rFonts w:cstheme="minorHAnsi"/>
          <w:color w:val="000000" w:themeColor="text1"/>
          <w:sz w:val="28"/>
          <w:szCs w:val="28"/>
        </w:rPr>
        <w:t>Represent Relationship Sets.</w:t>
      </w:r>
    </w:p>
    <w:p w:rsidR="0099451F" w:rsidRPr="00DA2B06" w:rsidRDefault="0099451F" w:rsidP="0099451F">
      <w:pPr>
        <w:tabs>
          <w:tab w:val="left" w:pos="1380"/>
        </w:tabs>
        <w:spacing w:line="360" w:lineRule="auto"/>
        <w:jc w:val="both"/>
        <w:rPr>
          <w:rFonts w:cstheme="minorHAnsi"/>
          <w:color w:val="000000" w:themeColor="text1"/>
          <w:sz w:val="28"/>
          <w:szCs w:val="28"/>
        </w:rPr>
      </w:pPr>
    </w:p>
    <w:p w:rsidR="0099451F" w:rsidRPr="00DA2B06" w:rsidRDefault="00A46DD5" w:rsidP="0099451F">
      <w:pPr>
        <w:tabs>
          <w:tab w:val="left" w:pos="1380"/>
        </w:tabs>
        <w:spacing w:line="360" w:lineRule="auto"/>
        <w:ind w:left="1380"/>
        <w:jc w:val="both"/>
        <w:rPr>
          <w:rFonts w:cstheme="minorHAnsi"/>
          <w:color w:val="000000" w:themeColor="text1"/>
          <w:sz w:val="28"/>
          <w:szCs w:val="28"/>
        </w:rPr>
      </w:pPr>
      <w:r>
        <w:rPr>
          <w:rFonts w:cstheme="minorHAnsi"/>
          <w:noProof/>
          <w:color w:val="000000" w:themeColor="text1"/>
          <w:sz w:val="28"/>
          <w:szCs w:val="28"/>
        </w:rPr>
        <w:pict>
          <v:line id="Straight Connector 167" o:spid="_x0000_s1182" style="position:absolute;left:0;text-align:left;z-index:251700736;visibility:visible" from="1in,12.75pt" to="1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fGHQIAADk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"/>
        </w:pict>
      </w:r>
      <w:r w:rsidR="0099451F" w:rsidRPr="00DA2B06">
        <w:rPr>
          <w:rFonts w:cstheme="minorHAnsi"/>
          <w:color w:val="000000" w:themeColor="text1"/>
          <w:sz w:val="28"/>
          <w:szCs w:val="28"/>
        </w:rPr>
        <w:t xml:space="preserve">                                                              Line represents flow                        </w:t>
      </w:r>
    </w:p>
    <w:p w:rsidR="0099451F" w:rsidRPr="00DA2B06" w:rsidRDefault="0099451F" w:rsidP="0099451F">
      <w:pPr>
        <w:tabs>
          <w:tab w:val="left" w:pos="1380"/>
        </w:tabs>
        <w:spacing w:line="360" w:lineRule="auto"/>
        <w:jc w:val="both"/>
        <w:rPr>
          <w:rFonts w:cstheme="minorHAnsi"/>
          <w:color w:val="000000" w:themeColor="text1"/>
          <w:sz w:val="28"/>
          <w:szCs w:val="28"/>
        </w:rPr>
      </w:pPr>
      <w:r w:rsidRPr="00DA2B06">
        <w:rPr>
          <w:rFonts w:cstheme="minorHAnsi"/>
          <w:color w:val="000000" w:themeColor="text1"/>
          <w:sz w:val="28"/>
          <w:szCs w:val="28"/>
        </w:rPr>
        <w:t xml:space="preserve">Structured analysis is a set of tools and techniques that the analyst.                                                                                                                                   </w:t>
      </w:r>
    </w:p>
    <w:p w:rsidR="0099451F" w:rsidRPr="00DA2B06" w:rsidRDefault="0099451F" w:rsidP="0099451F">
      <w:pPr>
        <w:tabs>
          <w:tab w:val="left" w:pos="1380"/>
        </w:tabs>
        <w:spacing w:line="360" w:lineRule="auto"/>
        <w:jc w:val="both"/>
        <w:rPr>
          <w:rFonts w:cstheme="minorHAnsi"/>
          <w:color w:val="000000" w:themeColor="text1"/>
          <w:sz w:val="28"/>
          <w:szCs w:val="28"/>
        </w:rPr>
      </w:pPr>
      <w:r w:rsidRPr="00DA2B06">
        <w:rPr>
          <w:rFonts w:cstheme="minorHAnsi"/>
          <w:color w:val="000000" w:themeColor="text1"/>
          <w:sz w:val="28"/>
          <w:szCs w:val="28"/>
        </w:rPr>
        <w:t>To develop a new kind of a system:</w:t>
      </w:r>
    </w:p>
    <w:p w:rsidR="0099451F" w:rsidRPr="00DA2B06" w:rsidRDefault="0099451F" w:rsidP="0099451F">
      <w:pPr>
        <w:tabs>
          <w:tab w:val="left" w:pos="1380"/>
        </w:tabs>
        <w:spacing w:line="360" w:lineRule="auto"/>
        <w:jc w:val="both"/>
        <w:rPr>
          <w:rFonts w:cstheme="minorHAnsi"/>
          <w:color w:val="000000" w:themeColor="text1"/>
          <w:sz w:val="28"/>
          <w:szCs w:val="28"/>
        </w:rPr>
      </w:pPr>
      <w:r w:rsidRPr="00DA2B06">
        <w:rPr>
          <w:rFonts w:cstheme="minorHAnsi"/>
          <w:color w:val="000000" w:themeColor="text1"/>
          <w:sz w:val="28"/>
          <w:szCs w:val="28"/>
        </w:rPr>
        <w:t>The traditional approach focuses on the cost benefit and feasibility analysis, Project management, and hardware and software selection a personal considerations.</w:t>
      </w:r>
    </w:p>
    <w:p w:rsidR="0099451F" w:rsidRPr="00DA2B06" w:rsidRDefault="0099451F" w:rsidP="0099451F">
      <w:pPr>
        <w:jc w:val="center"/>
        <w:rPr>
          <w:rFonts w:cstheme="minorHAnsi"/>
          <w:color w:val="000000" w:themeColor="text1"/>
          <w:sz w:val="40"/>
          <w:lang w:val="en-IN"/>
        </w:rPr>
      </w:pPr>
    </w:p>
    <w:p w:rsidR="0099451F" w:rsidRPr="00DA2B06" w:rsidRDefault="0099451F" w:rsidP="007324CD">
      <w:pPr>
        <w:ind w:left="-567"/>
        <w:jc w:val="center"/>
        <w:rPr>
          <w:rFonts w:cstheme="minorHAnsi"/>
          <w:color w:val="000000" w:themeColor="text1"/>
          <w:sz w:val="40"/>
          <w:lang w:val="en-IN"/>
        </w:rPr>
      </w:pPr>
    </w:p>
    <w:p w:rsidR="008A6EED" w:rsidRPr="00DA2B06" w:rsidRDefault="00C03081" w:rsidP="00822E4C">
      <w:pPr>
        <w:spacing w:line="360" w:lineRule="auto"/>
        <w:jc w:val="center"/>
        <w:rPr>
          <w:rFonts w:cstheme="minorHAnsi"/>
          <w:b/>
          <w:color w:val="000000" w:themeColor="text1"/>
          <w:sz w:val="32"/>
          <w:szCs w:val="28"/>
        </w:rPr>
      </w:pPr>
      <w:r w:rsidRPr="00DA2B06">
        <w:rPr>
          <w:rFonts w:cstheme="minorHAnsi"/>
          <w:b/>
          <w:noProof/>
          <w:color w:val="000000" w:themeColor="text1"/>
          <w:sz w:val="32"/>
          <w:szCs w:val="28"/>
        </w:rPr>
        <w:drawing>
          <wp:inline distT="0" distB="0" distL="0" distR="0">
            <wp:extent cx="6752899" cy="7543800"/>
            <wp:effectExtent l="19050" t="0" r="0" b="0"/>
            <wp:docPr id="1" name="Picture 1" descr="C:\Users\pande\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e\Downloads\Untitled Diagram (3).png"/>
                    <pic:cNvPicPr>
                      <a:picLocks noChangeAspect="1" noChangeArrowheads="1"/>
                    </pic:cNvPicPr>
                  </pic:nvPicPr>
                  <pic:blipFill>
                    <a:blip r:embed="rId110"/>
                    <a:srcRect/>
                    <a:stretch>
                      <a:fillRect/>
                    </a:stretch>
                  </pic:blipFill>
                  <pic:spPr bwMode="auto">
                    <a:xfrm>
                      <a:off x="0" y="0"/>
                      <a:ext cx="6750685" cy="7541327"/>
                    </a:xfrm>
                    <a:prstGeom prst="rect">
                      <a:avLst/>
                    </a:prstGeom>
                    <a:noFill/>
                    <a:ln w="9525">
                      <a:noFill/>
                      <a:miter lim="800000"/>
                      <a:headEnd/>
                      <a:tailEnd/>
                    </a:ln>
                  </pic:spPr>
                </pic:pic>
              </a:graphicData>
            </a:graphic>
          </wp:inline>
        </w:drawing>
      </w:r>
    </w:p>
    <w:p w:rsidR="00822E4C" w:rsidRPr="00DA2B06" w:rsidRDefault="00822E4C" w:rsidP="00822E4C">
      <w:pPr>
        <w:spacing w:line="360" w:lineRule="auto"/>
        <w:jc w:val="center"/>
        <w:rPr>
          <w:rFonts w:cstheme="minorHAnsi"/>
          <w:b/>
          <w:color w:val="000000" w:themeColor="text1"/>
          <w:sz w:val="32"/>
          <w:szCs w:val="28"/>
        </w:rPr>
      </w:pPr>
      <w:r w:rsidRPr="00DA2B06">
        <w:rPr>
          <w:rFonts w:cstheme="minorHAnsi"/>
          <w:b/>
          <w:color w:val="000000" w:themeColor="text1"/>
          <w:sz w:val="32"/>
          <w:szCs w:val="28"/>
        </w:rPr>
        <w:lastRenderedPageBreak/>
        <w:t>DATABASE DESIGN</w:t>
      </w:r>
    </w:p>
    <w:p w:rsidR="00822E4C" w:rsidRPr="00DA2B06" w:rsidRDefault="00822E4C" w:rsidP="00822E4C">
      <w:pPr>
        <w:widowControl w:val="0"/>
        <w:overflowPunct w:val="0"/>
        <w:autoSpaceDE w:val="0"/>
        <w:autoSpaceDN w:val="0"/>
        <w:adjustRightInd w:val="0"/>
        <w:spacing w:line="475" w:lineRule="auto"/>
        <w:ind w:left="-90" w:right="40"/>
        <w:jc w:val="both"/>
        <w:rPr>
          <w:rFonts w:cstheme="minorHAnsi"/>
          <w:color w:val="000000" w:themeColor="text1"/>
          <w:sz w:val="28"/>
          <w:szCs w:val="28"/>
        </w:rPr>
      </w:pPr>
      <w:r w:rsidRPr="00DA2B06">
        <w:rPr>
          <w:rFonts w:cstheme="minorHAnsi"/>
          <w:color w:val="000000" w:themeColor="text1"/>
          <w:sz w:val="28"/>
          <w:szCs w:val="28"/>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822E4C" w:rsidRPr="00DA2B06" w:rsidRDefault="00822E4C" w:rsidP="00822E4C">
      <w:pPr>
        <w:widowControl w:val="0"/>
        <w:autoSpaceDE w:val="0"/>
        <w:autoSpaceDN w:val="0"/>
        <w:adjustRightInd w:val="0"/>
        <w:spacing w:line="129" w:lineRule="exact"/>
        <w:ind w:left="-90"/>
        <w:jc w:val="both"/>
        <w:rPr>
          <w:rFonts w:cstheme="minorHAnsi"/>
          <w:color w:val="000000" w:themeColor="text1"/>
          <w:sz w:val="28"/>
          <w:szCs w:val="28"/>
        </w:rPr>
      </w:pPr>
    </w:p>
    <w:p w:rsidR="00822E4C" w:rsidRPr="00DA2B06" w:rsidRDefault="00822E4C" w:rsidP="00822E4C">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color w:val="000000" w:themeColor="text1"/>
          <w:sz w:val="28"/>
          <w:szCs w:val="28"/>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rsidR="00822E4C" w:rsidRPr="00DA2B06" w:rsidRDefault="00C03081" w:rsidP="00822E4C">
      <w:pPr>
        <w:widowControl w:val="0"/>
        <w:overflowPunct w:val="0"/>
        <w:autoSpaceDE w:val="0"/>
        <w:autoSpaceDN w:val="0"/>
        <w:adjustRightInd w:val="0"/>
        <w:spacing w:line="440" w:lineRule="auto"/>
        <w:ind w:left="-90"/>
        <w:jc w:val="both"/>
        <w:rPr>
          <w:rFonts w:cstheme="minorHAnsi"/>
          <w:b/>
          <w:color w:val="000000" w:themeColor="text1"/>
          <w:sz w:val="28"/>
          <w:szCs w:val="28"/>
        </w:rPr>
      </w:pPr>
      <w:r w:rsidRPr="00DA2B06">
        <w:rPr>
          <w:rFonts w:cstheme="minorHAnsi"/>
          <w:b/>
          <w:color w:val="000000" w:themeColor="text1"/>
          <w:sz w:val="28"/>
          <w:szCs w:val="28"/>
        </w:rPr>
        <w:t xml:space="preserve">Theme Park </w:t>
      </w:r>
      <w:r w:rsidR="00822E4C" w:rsidRPr="00DA2B06">
        <w:rPr>
          <w:rFonts w:cstheme="minorHAnsi"/>
          <w:b/>
          <w:color w:val="000000" w:themeColor="text1"/>
          <w:sz w:val="28"/>
          <w:szCs w:val="28"/>
        </w:rPr>
        <w:t>Management System  (</w:t>
      </w:r>
      <w:r w:rsidR="00C13CBD" w:rsidRPr="00DA2B06">
        <w:rPr>
          <w:rFonts w:cstheme="minorHAnsi"/>
          <w:b/>
          <w:color w:val="000000" w:themeColor="text1"/>
          <w:sz w:val="28"/>
          <w:szCs w:val="28"/>
        </w:rPr>
        <w:t>PT</w:t>
      </w:r>
      <w:r w:rsidR="00910865" w:rsidRPr="00DA2B06">
        <w:rPr>
          <w:rFonts w:cstheme="minorHAnsi"/>
          <w:b/>
          <w:color w:val="000000" w:themeColor="text1"/>
          <w:sz w:val="28"/>
          <w:szCs w:val="28"/>
        </w:rPr>
        <w:t xml:space="preserve">MS) contains </w:t>
      </w:r>
      <w:r w:rsidR="00C13CBD" w:rsidRPr="00DA2B06">
        <w:rPr>
          <w:rFonts w:cstheme="minorHAnsi"/>
          <w:b/>
          <w:color w:val="000000" w:themeColor="text1"/>
          <w:sz w:val="28"/>
          <w:szCs w:val="28"/>
        </w:rPr>
        <w:t>4</w:t>
      </w:r>
      <w:r w:rsidR="00822E4C" w:rsidRPr="00DA2B06">
        <w:rPr>
          <w:rFonts w:cstheme="minorHAnsi"/>
          <w:b/>
          <w:color w:val="000000" w:themeColor="text1"/>
          <w:sz w:val="28"/>
          <w:szCs w:val="28"/>
        </w:rPr>
        <w:t xml:space="preserve"> MySQL tables :</w:t>
      </w:r>
    </w:p>
    <w:p w:rsidR="00822E4C" w:rsidRPr="00DA2B06" w:rsidRDefault="00822E4C" w:rsidP="00822E4C">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b/>
          <w:color w:val="000000" w:themeColor="text1"/>
          <w:sz w:val="28"/>
          <w:szCs w:val="28"/>
        </w:rPr>
        <w:t>tbl</w:t>
      </w:r>
      <w:r w:rsidR="00856042" w:rsidRPr="00DA2B06">
        <w:rPr>
          <w:rFonts w:cstheme="minorHAnsi"/>
          <w:b/>
          <w:color w:val="000000" w:themeColor="text1"/>
          <w:sz w:val="28"/>
          <w:szCs w:val="28"/>
        </w:rPr>
        <w:t>admin</w:t>
      </w:r>
      <w:r w:rsidRPr="00DA2B06">
        <w:rPr>
          <w:rFonts w:cstheme="minorHAnsi"/>
          <w:b/>
          <w:color w:val="000000" w:themeColor="text1"/>
          <w:sz w:val="28"/>
          <w:szCs w:val="28"/>
        </w:rPr>
        <w:t xml:space="preserve"> table Structure : </w:t>
      </w:r>
      <w:r w:rsidRPr="00DA2B06">
        <w:rPr>
          <w:rFonts w:cstheme="minorHAnsi"/>
          <w:color w:val="000000" w:themeColor="text1"/>
          <w:sz w:val="28"/>
          <w:szCs w:val="28"/>
        </w:rPr>
        <w:t xml:space="preserve">This table store the </w:t>
      </w:r>
      <w:r w:rsidR="00540E45" w:rsidRPr="00DA2B06">
        <w:rPr>
          <w:rFonts w:cstheme="minorHAnsi"/>
          <w:color w:val="000000" w:themeColor="text1"/>
          <w:sz w:val="28"/>
          <w:szCs w:val="28"/>
        </w:rPr>
        <w:t>admin login and personal Details</w:t>
      </w:r>
      <w:r w:rsidRPr="00DA2B06">
        <w:rPr>
          <w:rFonts w:cstheme="minorHAnsi"/>
          <w:color w:val="000000" w:themeColor="text1"/>
          <w:sz w:val="28"/>
          <w:szCs w:val="28"/>
        </w:rPr>
        <w:t>.</w:t>
      </w:r>
    </w:p>
    <w:p w:rsidR="00822E4C" w:rsidRPr="00DA2B06" w:rsidRDefault="0028187C" w:rsidP="00822E4C">
      <w:pPr>
        <w:pStyle w:val="NormalWeb"/>
        <w:shd w:val="clear" w:color="auto" w:fill="FFFFFF"/>
        <w:rPr>
          <w:rFonts w:asciiTheme="minorHAnsi" w:hAnsiTheme="minorHAnsi" w:cstheme="minorHAnsi"/>
          <w:b/>
          <w:color w:val="000000" w:themeColor="text1"/>
          <w:sz w:val="26"/>
        </w:rPr>
      </w:pPr>
      <w:r w:rsidRPr="00DA2B06">
        <w:rPr>
          <w:rFonts w:asciiTheme="minorHAnsi" w:hAnsiTheme="minorHAnsi" w:cstheme="minorHAnsi"/>
          <w:b/>
          <w:noProof/>
          <w:color w:val="000000" w:themeColor="text1"/>
          <w:sz w:val="26"/>
        </w:rPr>
        <w:drawing>
          <wp:inline distT="0" distB="0" distL="0" distR="0">
            <wp:extent cx="6750685" cy="131027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6750685" cy="1310271"/>
                    </a:xfrm>
                    <a:prstGeom prst="rect">
                      <a:avLst/>
                    </a:prstGeom>
                    <a:noFill/>
                    <a:ln w="9525">
                      <a:noFill/>
                      <a:miter lim="800000"/>
                      <a:headEnd/>
                      <a:tailEnd/>
                    </a:ln>
                  </pic:spPr>
                </pic:pic>
              </a:graphicData>
            </a:graphic>
          </wp:inline>
        </w:drawing>
      </w:r>
    </w:p>
    <w:p w:rsidR="0092049E" w:rsidRPr="00DA2B06" w:rsidRDefault="00C03081" w:rsidP="0092049E">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b/>
          <w:color w:val="000000" w:themeColor="text1"/>
          <w:sz w:val="28"/>
          <w:szCs w:val="28"/>
        </w:rPr>
        <w:lastRenderedPageBreak/>
        <w:t xml:space="preserve">tblprice </w:t>
      </w:r>
      <w:r w:rsidR="0092049E" w:rsidRPr="00DA2B06">
        <w:rPr>
          <w:rFonts w:cstheme="minorHAnsi"/>
          <w:b/>
          <w:color w:val="000000" w:themeColor="text1"/>
          <w:sz w:val="28"/>
          <w:szCs w:val="28"/>
        </w:rPr>
        <w:t xml:space="preserve">table Structure : </w:t>
      </w:r>
      <w:r w:rsidR="0092049E" w:rsidRPr="00DA2B06">
        <w:rPr>
          <w:rFonts w:cstheme="minorHAnsi"/>
          <w:color w:val="000000" w:themeColor="text1"/>
          <w:sz w:val="28"/>
          <w:szCs w:val="28"/>
        </w:rPr>
        <w:t>This table store</w:t>
      </w:r>
      <w:r w:rsidRPr="00DA2B06">
        <w:rPr>
          <w:rFonts w:cstheme="minorHAnsi"/>
          <w:color w:val="000000" w:themeColor="text1"/>
          <w:sz w:val="28"/>
          <w:szCs w:val="28"/>
        </w:rPr>
        <w:t>s</w:t>
      </w:r>
      <w:r w:rsidR="0092049E" w:rsidRPr="00DA2B06">
        <w:rPr>
          <w:rFonts w:cstheme="minorHAnsi"/>
          <w:color w:val="000000" w:themeColor="text1"/>
          <w:sz w:val="28"/>
          <w:szCs w:val="28"/>
        </w:rPr>
        <w:t xml:space="preserve"> </w:t>
      </w:r>
      <w:r w:rsidRPr="00DA2B06">
        <w:rPr>
          <w:rFonts w:cstheme="minorHAnsi"/>
          <w:color w:val="000000" w:themeColor="text1"/>
          <w:sz w:val="28"/>
          <w:szCs w:val="28"/>
        </w:rPr>
        <w:t>entry, normal ride and water ride tickets price</w:t>
      </w:r>
      <w:r w:rsidR="0092049E" w:rsidRPr="00DA2B06">
        <w:rPr>
          <w:rFonts w:cstheme="minorHAnsi"/>
          <w:color w:val="000000" w:themeColor="text1"/>
          <w:sz w:val="28"/>
          <w:szCs w:val="28"/>
        </w:rPr>
        <w:t>.</w:t>
      </w:r>
    </w:p>
    <w:p w:rsidR="0028187C" w:rsidRPr="00DA2B06" w:rsidRDefault="000E0527" w:rsidP="0092049E">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noProof/>
          <w:color w:val="000000" w:themeColor="text1"/>
          <w:sz w:val="28"/>
          <w:szCs w:val="28"/>
        </w:rPr>
        <w:drawing>
          <wp:inline distT="0" distB="0" distL="0" distR="0">
            <wp:extent cx="6542617" cy="1634067"/>
            <wp:effectExtent l="19050" t="0" r="0" b="0"/>
            <wp:docPr id="2" name="Picture 2" descr="C:\Users\pande\Desktop\ice_screenshot_20200718-10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e\Desktop\ice_screenshot_20200718-105508.png"/>
                    <pic:cNvPicPr>
                      <a:picLocks noChangeAspect="1" noChangeArrowheads="1"/>
                    </pic:cNvPicPr>
                  </pic:nvPicPr>
                  <pic:blipFill>
                    <a:blip r:embed="rId112"/>
                    <a:srcRect/>
                    <a:stretch>
                      <a:fillRect/>
                    </a:stretch>
                  </pic:blipFill>
                  <pic:spPr bwMode="auto">
                    <a:xfrm>
                      <a:off x="0" y="0"/>
                      <a:ext cx="6544643" cy="1634573"/>
                    </a:xfrm>
                    <a:prstGeom prst="rect">
                      <a:avLst/>
                    </a:prstGeom>
                    <a:noFill/>
                    <a:ln w="9525">
                      <a:noFill/>
                      <a:miter lim="800000"/>
                      <a:headEnd/>
                      <a:tailEnd/>
                    </a:ln>
                  </pic:spPr>
                </pic:pic>
              </a:graphicData>
            </a:graphic>
          </wp:inline>
        </w:drawing>
      </w:r>
    </w:p>
    <w:p w:rsidR="00392DC7" w:rsidRPr="00DA2B06" w:rsidRDefault="000E0527" w:rsidP="000E0527">
      <w:pPr>
        <w:widowControl w:val="0"/>
        <w:overflowPunct w:val="0"/>
        <w:autoSpaceDE w:val="0"/>
        <w:autoSpaceDN w:val="0"/>
        <w:adjustRightInd w:val="0"/>
        <w:spacing w:line="440" w:lineRule="auto"/>
        <w:jc w:val="both"/>
        <w:rPr>
          <w:rFonts w:cstheme="minorHAnsi"/>
          <w:color w:val="000000" w:themeColor="text1"/>
          <w:sz w:val="28"/>
          <w:szCs w:val="28"/>
        </w:rPr>
      </w:pPr>
      <w:r w:rsidRPr="00DA2B06">
        <w:rPr>
          <w:rFonts w:cstheme="minorHAnsi"/>
          <w:b/>
          <w:color w:val="000000" w:themeColor="text1"/>
          <w:sz w:val="28"/>
          <w:szCs w:val="28"/>
        </w:rPr>
        <w:t xml:space="preserve">tblentrytickets </w:t>
      </w:r>
      <w:r w:rsidR="00392DC7" w:rsidRPr="00DA2B06">
        <w:rPr>
          <w:rFonts w:cstheme="minorHAnsi"/>
          <w:b/>
          <w:color w:val="000000" w:themeColor="text1"/>
          <w:sz w:val="28"/>
          <w:szCs w:val="28"/>
        </w:rPr>
        <w:t xml:space="preserve">table Structure : </w:t>
      </w:r>
      <w:r w:rsidR="00392DC7" w:rsidRPr="00DA2B06">
        <w:rPr>
          <w:rFonts w:cstheme="minorHAnsi"/>
          <w:color w:val="000000" w:themeColor="text1"/>
          <w:sz w:val="28"/>
          <w:szCs w:val="28"/>
        </w:rPr>
        <w:t>This table store</w:t>
      </w:r>
      <w:r w:rsidRPr="00DA2B06">
        <w:rPr>
          <w:rFonts w:cstheme="minorHAnsi"/>
          <w:color w:val="000000" w:themeColor="text1"/>
          <w:sz w:val="28"/>
          <w:szCs w:val="28"/>
        </w:rPr>
        <w:t>s entry</w:t>
      </w:r>
      <w:r w:rsidR="00392DC7" w:rsidRPr="00DA2B06">
        <w:rPr>
          <w:rFonts w:cstheme="minorHAnsi"/>
          <w:color w:val="000000" w:themeColor="text1"/>
          <w:sz w:val="28"/>
          <w:szCs w:val="28"/>
        </w:rPr>
        <w:t xml:space="preserve"> ticket detail.</w:t>
      </w:r>
    </w:p>
    <w:p w:rsidR="0092049E" w:rsidRPr="00DA2B06" w:rsidRDefault="000E0527" w:rsidP="0092049E">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noProof/>
          <w:color w:val="000000" w:themeColor="text1"/>
          <w:sz w:val="28"/>
          <w:szCs w:val="28"/>
        </w:rPr>
        <w:drawing>
          <wp:inline distT="0" distB="0" distL="0" distR="0">
            <wp:extent cx="6741804" cy="4174067"/>
            <wp:effectExtent l="19050" t="0" r="1896" b="0"/>
            <wp:docPr id="3" name="Picture 3" descr="C:\Users\pande\Desktop\ice_screenshot_20200718-105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Desktop\ice_screenshot_20200718-105620.png"/>
                    <pic:cNvPicPr>
                      <a:picLocks noChangeAspect="1" noChangeArrowheads="1"/>
                    </pic:cNvPicPr>
                  </pic:nvPicPr>
                  <pic:blipFill>
                    <a:blip r:embed="rId113"/>
                    <a:srcRect/>
                    <a:stretch>
                      <a:fillRect/>
                    </a:stretch>
                  </pic:blipFill>
                  <pic:spPr bwMode="auto">
                    <a:xfrm>
                      <a:off x="0" y="0"/>
                      <a:ext cx="6750685" cy="4179566"/>
                    </a:xfrm>
                    <a:prstGeom prst="rect">
                      <a:avLst/>
                    </a:prstGeom>
                    <a:noFill/>
                    <a:ln w="9525">
                      <a:noFill/>
                      <a:miter lim="800000"/>
                      <a:headEnd/>
                      <a:tailEnd/>
                    </a:ln>
                  </pic:spPr>
                </pic:pic>
              </a:graphicData>
            </a:graphic>
          </wp:inline>
        </w:drawing>
      </w:r>
    </w:p>
    <w:p w:rsidR="008A6EED" w:rsidRPr="00DA2B06" w:rsidRDefault="008A6EED" w:rsidP="0092049E">
      <w:pPr>
        <w:widowControl w:val="0"/>
        <w:overflowPunct w:val="0"/>
        <w:autoSpaceDE w:val="0"/>
        <w:autoSpaceDN w:val="0"/>
        <w:adjustRightInd w:val="0"/>
        <w:spacing w:line="440" w:lineRule="auto"/>
        <w:ind w:left="-90"/>
        <w:jc w:val="both"/>
        <w:rPr>
          <w:rFonts w:cstheme="minorHAnsi"/>
          <w:b/>
          <w:color w:val="000000" w:themeColor="text1"/>
          <w:sz w:val="28"/>
          <w:szCs w:val="28"/>
        </w:rPr>
      </w:pPr>
    </w:p>
    <w:p w:rsidR="008A6EED" w:rsidRPr="00DA2B06" w:rsidRDefault="008A6EED" w:rsidP="0092049E">
      <w:pPr>
        <w:widowControl w:val="0"/>
        <w:overflowPunct w:val="0"/>
        <w:autoSpaceDE w:val="0"/>
        <w:autoSpaceDN w:val="0"/>
        <w:adjustRightInd w:val="0"/>
        <w:spacing w:line="440" w:lineRule="auto"/>
        <w:ind w:left="-90"/>
        <w:jc w:val="both"/>
        <w:rPr>
          <w:rFonts w:cstheme="minorHAnsi"/>
          <w:b/>
          <w:color w:val="000000" w:themeColor="text1"/>
          <w:sz w:val="28"/>
          <w:szCs w:val="28"/>
        </w:rPr>
      </w:pPr>
    </w:p>
    <w:p w:rsidR="000E0527" w:rsidRPr="00DA2B06" w:rsidRDefault="000E0527" w:rsidP="000E0527">
      <w:pPr>
        <w:widowControl w:val="0"/>
        <w:overflowPunct w:val="0"/>
        <w:autoSpaceDE w:val="0"/>
        <w:autoSpaceDN w:val="0"/>
        <w:adjustRightInd w:val="0"/>
        <w:spacing w:line="440" w:lineRule="auto"/>
        <w:jc w:val="both"/>
        <w:rPr>
          <w:rFonts w:cstheme="minorHAnsi"/>
          <w:color w:val="000000" w:themeColor="text1"/>
          <w:sz w:val="28"/>
          <w:szCs w:val="28"/>
        </w:rPr>
      </w:pPr>
      <w:r w:rsidRPr="00DA2B06">
        <w:rPr>
          <w:rFonts w:cstheme="minorHAnsi"/>
          <w:b/>
          <w:color w:val="000000" w:themeColor="text1"/>
          <w:sz w:val="28"/>
          <w:szCs w:val="28"/>
        </w:rPr>
        <w:lastRenderedPageBreak/>
        <w:t xml:space="preserve">tblridetickets table Structure : </w:t>
      </w:r>
      <w:r w:rsidRPr="00DA2B06">
        <w:rPr>
          <w:rFonts w:cstheme="minorHAnsi"/>
          <w:color w:val="000000" w:themeColor="text1"/>
          <w:sz w:val="28"/>
          <w:szCs w:val="28"/>
        </w:rPr>
        <w:t>This table stores normal and water ride ticket detail.</w:t>
      </w:r>
    </w:p>
    <w:p w:rsidR="00570DBD" w:rsidRPr="00DA2B06" w:rsidRDefault="000E0527" w:rsidP="00296D62">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noProof/>
          <w:color w:val="000000" w:themeColor="text1"/>
          <w:sz w:val="28"/>
          <w:szCs w:val="28"/>
        </w:rPr>
        <w:drawing>
          <wp:inline distT="0" distB="0" distL="0" distR="0">
            <wp:extent cx="6754283" cy="5181600"/>
            <wp:effectExtent l="19050" t="0" r="8467" b="0"/>
            <wp:docPr id="6" name="Picture 4" descr="C:\Users\pande\Desktop\ice_screenshot_20200718-10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e\Desktop\ice_screenshot_20200718-105800.png"/>
                    <pic:cNvPicPr>
                      <a:picLocks noChangeAspect="1" noChangeArrowheads="1"/>
                    </pic:cNvPicPr>
                  </pic:nvPicPr>
                  <pic:blipFill>
                    <a:blip r:embed="rId114"/>
                    <a:srcRect/>
                    <a:stretch>
                      <a:fillRect/>
                    </a:stretch>
                  </pic:blipFill>
                  <pic:spPr bwMode="auto">
                    <a:xfrm>
                      <a:off x="0" y="0"/>
                      <a:ext cx="6750685" cy="5178840"/>
                    </a:xfrm>
                    <a:prstGeom prst="rect">
                      <a:avLst/>
                    </a:prstGeom>
                    <a:noFill/>
                    <a:ln w="9525">
                      <a:noFill/>
                      <a:miter lim="800000"/>
                      <a:headEnd/>
                      <a:tailEnd/>
                    </a:ln>
                  </pic:spPr>
                </pic:pic>
              </a:graphicData>
            </a:graphic>
          </wp:inline>
        </w:drawing>
      </w:r>
    </w:p>
    <w:p w:rsidR="002079C6" w:rsidRPr="00DA2B06" w:rsidRDefault="002079C6" w:rsidP="002079C6">
      <w:pPr>
        <w:widowControl w:val="0"/>
        <w:overflowPunct w:val="0"/>
        <w:autoSpaceDE w:val="0"/>
        <w:autoSpaceDN w:val="0"/>
        <w:adjustRightInd w:val="0"/>
        <w:spacing w:line="440" w:lineRule="auto"/>
        <w:ind w:left="-90"/>
        <w:jc w:val="both"/>
        <w:rPr>
          <w:rFonts w:cstheme="minorHAnsi"/>
          <w:color w:val="000000" w:themeColor="text1"/>
          <w:sz w:val="28"/>
          <w:szCs w:val="28"/>
        </w:rPr>
      </w:pPr>
    </w:p>
    <w:p w:rsidR="000E0527" w:rsidRPr="00DA2B06" w:rsidRDefault="000E0527" w:rsidP="00ED768D">
      <w:pPr>
        <w:pStyle w:val="NormalWeb"/>
        <w:shd w:val="clear" w:color="auto" w:fill="FFFFFF"/>
        <w:rPr>
          <w:rFonts w:asciiTheme="minorHAnsi" w:hAnsiTheme="minorHAnsi" w:cstheme="minorHAnsi"/>
          <w:b/>
          <w:color w:val="000000" w:themeColor="text1"/>
          <w:sz w:val="28"/>
          <w:szCs w:val="28"/>
        </w:rPr>
      </w:pPr>
    </w:p>
    <w:p w:rsidR="000E0527" w:rsidRPr="00DA2B06" w:rsidRDefault="000E0527" w:rsidP="00ED768D">
      <w:pPr>
        <w:pStyle w:val="NormalWeb"/>
        <w:shd w:val="clear" w:color="auto" w:fill="FFFFFF"/>
        <w:rPr>
          <w:rFonts w:asciiTheme="minorHAnsi" w:hAnsiTheme="minorHAnsi" w:cstheme="minorHAnsi"/>
          <w:b/>
          <w:color w:val="000000" w:themeColor="text1"/>
          <w:sz w:val="28"/>
          <w:szCs w:val="28"/>
        </w:rPr>
      </w:pPr>
    </w:p>
    <w:p w:rsidR="000E0527" w:rsidRPr="00DA2B06" w:rsidRDefault="000E0527" w:rsidP="00ED768D">
      <w:pPr>
        <w:pStyle w:val="NormalWeb"/>
        <w:shd w:val="clear" w:color="auto" w:fill="FFFFFF"/>
        <w:rPr>
          <w:rFonts w:asciiTheme="minorHAnsi" w:hAnsiTheme="minorHAnsi" w:cstheme="minorHAnsi"/>
          <w:b/>
          <w:color w:val="000000" w:themeColor="text1"/>
          <w:sz w:val="28"/>
          <w:szCs w:val="28"/>
        </w:rPr>
      </w:pPr>
    </w:p>
    <w:p w:rsidR="000E0527" w:rsidRPr="00DA2B06" w:rsidRDefault="000E0527" w:rsidP="00ED768D">
      <w:pPr>
        <w:pStyle w:val="NormalWeb"/>
        <w:shd w:val="clear" w:color="auto" w:fill="FFFFFF"/>
        <w:rPr>
          <w:rFonts w:asciiTheme="minorHAnsi" w:hAnsiTheme="minorHAnsi" w:cstheme="minorHAnsi"/>
          <w:b/>
          <w:color w:val="000000" w:themeColor="text1"/>
          <w:sz w:val="28"/>
          <w:szCs w:val="28"/>
        </w:rPr>
      </w:pPr>
    </w:p>
    <w:p w:rsidR="009024CB" w:rsidRPr="00DA2B06" w:rsidRDefault="009024CB" w:rsidP="00ED768D">
      <w:pPr>
        <w:pStyle w:val="NormalWeb"/>
        <w:shd w:val="clear" w:color="auto" w:fill="FFFFFF"/>
        <w:rPr>
          <w:rFonts w:asciiTheme="minorHAnsi" w:hAnsiTheme="minorHAnsi" w:cstheme="minorHAnsi"/>
          <w:b/>
          <w:color w:val="000000" w:themeColor="text1"/>
          <w:sz w:val="28"/>
          <w:szCs w:val="28"/>
        </w:rPr>
      </w:pPr>
    </w:p>
    <w:p w:rsidR="00ED768D" w:rsidRPr="00DA2B06" w:rsidRDefault="00ED768D" w:rsidP="00ED768D">
      <w:pPr>
        <w:pStyle w:val="NormalWeb"/>
        <w:shd w:val="clear" w:color="auto" w:fill="FFFFFF"/>
        <w:rPr>
          <w:rFonts w:asciiTheme="minorHAnsi" w:hAnsiTheme="minorHAnsi" w:cstheme="minorHAnsi"/>
          <w:b/>
          <w:color w:val="000000" w:themeColor="text1"/>
          <w:sz w:val="28"/>
          <w:szCs w:val="28"/>
        </w:rPr>
      </w:pPr>
      <w:r w:rsidRPr="00DA2B06">
        <w:rPr>
          <w:rFonts w:asciiTheme="minorHAnsi" w:hAnsiTheme="minorHAnsi" w:cstheme="minorHAnsi"/>
          <w:b/>
          <w:color w:val="000000" w:themeColor="text1"/>
          <w:sz w:val="28"/>
          <w:szCs w:val="28"/>
        </w:rPr>
        <w:t>Class Diagram:</w:t>
      </w:r>
    </w:p>
    <w:p w:rsidR="00ED768D" w:rsidRPr="00DA2B06" w:rsidRDefault="00ED768D" w:rsidP="00ED768D">
      <w:pPr>
        <w:spacing w:line="0" w:lineRule="atLeast"/>
        <w:rPr>
          <w:rFonts w:eastAsia="Times New Roman" w:cstheme="minorHAnsi"/>
          <w:color w:val="000000" w:themeColor="text1"/>
          <w:sz w:val="28"/>
          <w:szCs w:val="28"/>
        </w:rPr>
      </w:pPr>
      <w:r w:rsidRPr="00DA2B06">
        <w:rPr>
          <w:rFonts w:eastAsia="Times New Roman" w:cstheme="minorHAnsi"/>
          <w:color w:val="000000" w:themeColor="text1"/>
          <w:sz w:val="28"/>
          <w:szCs w:val="28"/>
        </w:rPr>
        <w:t>The class diagram shows a set of classes, interfaces, collaborations and their relationships.</w:t>
      </w:r>
    </w:p>
    <w:p w:rsidR="00C219BB" w:rsidRPr="00DA2B06" w:rsidRDefault="00C219BB" w:rsidP="00ED768D">
      <w:pPr>
        <w:spacing w:line="0" w:lineRule="atLeast"/>
        <w:rPr>
          <w:rFonts w:eastAsia="Times New Roman" w:cstheme="minorHAnsi"/>
          <w:color w:val="000000" w:themeColor="text1"/>
          <w:sz w:val="28"/>
          <w:szCs w:val="28"/>
        </w:rPr>
      </w:pPr>
    </w:p>
    <w:p w:rsidR="00ED768D" w:rsidRPr="00DA2B06" w:rsidRDefault="00A02194" w:rsidP="00A02194">
      <w:pPr>
        <w:spacing w:line="0" w:lineRule="atLeast"/>
        <w:ind w:left="-142" w:firstLine="142"/>
        <w:rPr>
          <w:rFonts w:eastAsia="Times New Roman" w:cstheme="minorHAnsi"/>
          <w:color w:val="000000" w:themeColor="text1"/>
          <w:sz w:val="14"/>
        </w:rPr>
      </w:pPr>
      <w:r w:rsidRPr="00DA2B06">
        <w:rPr>
          <w:rFonts w:eastAsia="Times New Roman" w:cstheme="minorHAnsi"/>
          <w:noProof/>
          <w:color w:val="000000" w:themeColor="text1"/>
          <w:sz w:val="14"/>
        </w:rPr>
        <w:drawing>
          <wp:inline distT="0" distB="0" distL="0" distR="0">
            <wp:extent cx="7092928" cy="5444067"/>
            <wp:effectExtent l="19050" t="0" r="0" b="0"/>
            <wp:docPr id="8" name="Picture 5" descr="C:\Users\pande\Desktop\ice_screenshot_20200718-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e\Desktop\ice_screenshot_20200718-110103.png"/>
                    <pic:cNvPicPr>
                      <a:picLocks noChangeAspect="1" noChangeArrowheads="1"/>
                    </pic:cNvPicPr>
                  </pic:nvPicPr>
                  <pic:blipFill>
                    <a:blip r:embed="rId115"/>
                    <a:srcRect/>
                    <a:stretch>
                      <a:fillRect/>
                    </a:stretch>
                  </pic:blipFill>
                  <pic:spPr bwMode="auto">
                    <a:xfrm>
                      <a:off x="0" y="0"/>
                      <a:ext cx="7100298" cy="5449724"/>
                    </a:xfrm>
                    <a:prstGeom prst="rect">
                      <a:avLst/>
                    </a:prstGeom>
                    <a:noFill/>
                    <a:ln w="9525">
                      <a:noFill/>
                      <a:miter lim="800000"/>
                      <a:headEnd/>
                      <a:tailEnd/>
                    </a:ln>
                  </pic:spPr>
                </pic:pic>
              </a:graphicData>
            </a:graphic>
          </wp:inline>
        </w:drawing>
      </w:r>
    </w:p>
    <w:p w:rsidR="00A02194" w:rsidRPr="00DA2B06" w:rsidRDefault="00A02194" w:rsidP="007324CD">
      <w:pPr>
        <w:ind w:left="-284"/>
        <w:jc w:val="center"/>
        <w:rPr>
          <w:rFonts w:cstheme="minorHAnsi"/>
          <w:color w:val="000000" w:themeColor="text1"/>
          <w:sz w:val="40"/>
          <w:lang w:val="en-IN"/>
        </w:rPr>
      </w:pPr>
    </w:p>
    <w:p w:rsidR="003E120F" w:rsidRPr="00DA2B06" w:rsidRDefault="003E120F" w:rsidP="00296D62">
      <w:pPr>
        <w:spacing w:line="0" w:lineRule="atLeast"/>
        <w:rPr>
          <w:rFonts w:eastAsia="Times New Roman" w:cstheme="minorHAnsi"/>
          <w:b/>
          <w:color w:val="000000" w:themeColor="text1"/>
          <w:sz w:val="40"/>
          <w:u w:val="single"/>
        </w:rPr>
      </w:pPr>
    </w:p>
    <w:p w:rsidR="00ED768D" w:rsidRPr="00DA2B06" w:rsidRDefault="00ED768D" w:rsidP="00ED768D">
      <w:pPr>
        <w:spacing w:line="0" w:lineRule="atLeast"/>
        <w:jc w:val="center"/>
        <w:rPr>
          <w:rFonts w:eastAsia="Times New Roman" w:cstheme="minorHAnsi"/>
          <w:b/>
          <w:color w:val="000000" w:themeColor="text1"/>
          <w:sz w:val="40"/>
          <w:u w:val="single"/>
        </w:rPr>
      </w:pPr>
      <w:r w:rsidRPr="00DA2B06">
        <w:rPr>
          <w:rFonts w:eastAsia="Times New Roman" w:cstheme="minorHAnsi"/>
          <w:b/>
          <w:color w:val="000000" w:themeColor="text1"/>
          <w:sz w:val="40"/>
          <w:u w:val="single"/>
        </w:rPr>
        <w:lastRenderedPageBreak/>
        <w:t>SYSTEM TESTING</w:t>
      </w:r>
    </w:p>
    <w:p w:rsidR="00ED768D" w:rsidRPr="00DA2B06" w:rsidRDefault="00ED768D" w:rsidP="00ED768D">
      <w:pPr>
        <w:spacing w:line="200" w:lineRule="exact"/>
        <w:rPr>
          <w:rFonts w:eastAsia="Times New Roman" w:cstheme="minorHAnsi"/>
          <w:color w:val="000000" w:themeColor="text1"/>
        </w:rPr>
      </w:pPr>
    </w:p>
    <w:p w:rsidR="00ED768D" w:rsidRPr="00DA2B06" w:rsidRDefault="00ED768D" w:rsidP="00ED768D">
      <w:pPr>
        <w:spacing w:line="235" w:lineRule="exact"/>
        <w:rPr>
          <w:rFonts w:eastAsia="Times New Roman" w:cstheme="minorHAnsi"/>
          <w:color w:val="000000" w:themeColor="text1"/>
        </w:rPr>
      </w:pPr>
    </w:p>
    <w:p w:rsidR="00ED768D" w:rsidRPr="00DA2B06" w:rsidRDefault="00ED768D" w:rsidP="00ED768D">
      <w:pPr>
        <w:spacing w:line="0" w:lineRule="atLeast"/>
        <w:rPr>
          <w:rFonts w:eastAsia="Times New Roman" w:cstheme="minorHAnsi"/>
          <w:b/>
          <w:color w:val="000000" w:themeColor="text1"/>
          <w:sz w:val="28"/>
          <w:szCs w:val="28"/>
        </w:rPr>
      </w:pPr>
      <w:r w:rsidRPr="00DA2B06">
        <w:rPr>
          <w:rFonts w:eastAsia="Times New Roman" w:cstheme="minorHAnsi"/>
          <w:b/>
          <w:color w:val="000000" w:themeColor="text1"/>
          <w:sz w:val="28"/>
          <w:szCs w:val="28"/>
        </w:rPr>
        <w:t>SOFTWARE TESTING TECHNIQUES:</w:t>
      </w:r>
    </w:p>
    <w:p w:rsidR="00ED768D" w:rsidRPr="00DA2B06" w:rsidRDefault="00ED768D" w:rsidP="00ED768D">
      <w:pPr>
        <w:spacing w:line="428" w:lineRule="auto"/>
        <w:rPr>
          <w:rFonts w:eastAsia="Times New Roman" w:cstheme="minorHAnsi"/>
          <w:color w:val="000000" w:themeColor="text1"/>
          <w:sz w:val="28"/>
          <w:szCs w:val="28"/>
        </w:rPr>
      </w:pPr>
      <w:r w:rsidRPr="00DA2B06">
        <w:rPr>
          <w:rFonts w:eastAsia="Times New Roman" w:cstheme="minorHAnsi"/>
          <w:color w:val="000000" w:themeColor="text1"/>
          <w:sz w:val="28"/>
          <w:szCs w:val="28"/>
        </w:rPr>
        <w:t>Software testing is a critical element of software quality assurance and represents the ultimate review of specification, designing and coding.</w:t>
      </w:r>
    </w:p>
    <w:p w:rsidR="00ED768D" w:rsidRPr="00DA2B06" w:rsidRDefault="00ED768D" w:rsidP="00ED768D">
      <w:pPr>
        <w:spacing w:line="0" w:lineRule="atLeast"/>
        <w:rPr>
          <w:rFonts w:eastAsia="Times New Roman" w:cstheme="minorHAnsi"/>
          <w:b/>
          <w:color w:val="000000" w:themeColor="text1"/>
          <w:sz w:val="28"/>
          <w:szCs w:val="28"/>
        </w:rPr>
      </w:pPr>
      <w:r w:rsidRPr="00DA2B06">
        <w:rPr>
          <w:rFonts w:eastAsia="Times New Roman" w:cstheme="minorHAnsi"/>
          <w:b/>
          <w:color w:val="000000" w:themeColor="text1"/>
          <w:sz w:val="28"/>
          <w:szCs w:val="28"/>
        </w:rPr>
        <w:t>TESTING OBJECTIVES:</w:t>
      </w:r>
    </w:p>
    <w:p w:rsidR="00ED768D" w:rsidRPr="00DA2B06" w:rsidRDefault="00ED768D" w:rsidP="00ED768D">
      <w:pPr>
        <w:numPr>
          <w:ilvl w:val="0"/>
          <w:numId w:val="11"/>
        </w:numPr>
        <w:tabs>
          <w:tab w:val="left" w:pos="1080"/>
        </w:tabs>
        <w:spacing w:after="0" w:line="0" w:lineRule="atLeast"/>
        <w:ind w:left="1080" w:hanging="360"/>
        <w:rPr>
          <w:rFonts w:eastAsia="Times New Roman" w:cstheme="minorHAnsi"/>
          <w:color w:val="000000" w:themeColor="text1"/>
          <w:sz w:val="28"/>
          <w:szCs w:val="28"/>
        </w:rPr>
      </w:pPr>
      <w:r w:rsidRPr="00DA2B06">
        <w:rPr>
          <w:rFonts w:eastAsia="Times New Roman" w:cstheme="minorHAnsi"/>
          <w:color w:val="000000" w:themeColor="text1"/>
          <w:sz w:val="28"/>
          <w:szCs w:val="28"/>
        </w:rPr>
        <w:t>Testing is process of executing a program with the intent of finding an error.</w:t>
      </w:r>
    </w:p>
    <w:p w:rsidR="00ED768D" w:rsidRPr="00DA2B06" w:rsidRDefault="00ED768D" w:rsidP="00ED768D">
      <w:pPr>
        <w:spacing w:line="334" w:lineRule="exact"/>
        <w:rPr>
          <w:rFonts w:eastAsia="Times New Roman" w:cstheme="minorHAnsi"/>
          <w:color w:val="000000" w:themeColor="text1"/>
          <w:sz w:val="28"/>
          <w:szCs w:val="28"/>
        </w:rPr>
      </w:pPr>
    </w:p>
    <w:p w:rsidR="00ED768D" w:rsidRPr="00DA2B06" w:rsidRDefault="00ED768D" w:rsidP="00ED768D">
      <w:pPr>
        <w:numPr>
          <w:ilvl w:val="0"/>
          <w:numId w:val="11"/>
        </w:numPr>
        <w:tabs>
          <w:tab w:val="left" w:pos="1080"/>
        </w:tabs>
        <w:spacing w:after="0" w:line="428" w:lineRule="auto"/>
        <w:ind w:left="1080" w:hanging="360"/>
        <w:rPr>
          <w:rFonts w:eastAsia="Times New Roman" w:cstheme="minorHAnsi"/>
          <w:color w:val="000000" w:themeColor="text1"/>
          <w:sz w:val="28"/>
          <w:szCs w:val="28"/>
        </w:rPr>
      </w:pPr>
      <w:r w:rsidRPr="00DA2B06">
        <w:rPr>
          <w:rFonts w:eastAsia="Times New Roman" w:cstheme="minorHAnsi"/>
          <w:color w:val="000000" w:themeColor="text1"/>
          <w:sz w:val="28"/>
          <w:szCs w:val="28"/>
        </w:rPr>
        <w:t>A good test case design is one that has a probability of finding an as yet undiscovered error.</w:t>
      </w:r>
    </w:p>
    <w:p w:rsidR="00ED768D" w:rsidRPr="00DA2B06" w:rsidRDefault="00ED768D" w:rsidP="00ED768D">
      <w:pPr>
        <w:spacing w:line="60" w:lineRule="exact"/>
        <w:rPr>
          <w:rFonts w:eastAsia="Times New Roman" w:cstheme="minorHAnsi"/>
          <w:color w:val="000000" w:themeColor="text1"/>
          <w:sz w:val="28"/>
          <w:szCs w:val="28"/>
        </w:rPr>
      </w:pPr>
    </w:p>
    <w:p w:rsidR="00ED768D" w:rsidRPr="00DA2B06" w:rsidRDefault="00ED768D" w:rsidP="00ED768D">
      <w:pPr>
        <w:numPr>
          <w:ilvl w:val="0"/>
          <w:numId w:val="11"/>
        </w:numPr>
        <w:tabs>
          <w:tab w:val="left" w:pos="1080"/>
        </w:tabs>
        <w:spacing w:after="0" w:line="0" w:lineRule="atLeast"/>
        <w:ind w:left="1080" w:hanging="360"/>
        <w:rPr>
          <w:rFonts w:eastAsia="Times New Roman" w:cstheme="minorHAnsi"/>
          <w:color w:val="000000" w:themeColor="text1"/>
          <w:sz w:val="28"/>
          <w:szCs w:val="28"/>
        </w:rPr>
      </w:pPr>
      <w:r w:rsidRPr="00DA2B06">
        <w:rPr>
          <w:rFonts w:eastAsia="Times New Roman" w:cstheme="minorHAnsi"/>
          <w:color w:val="000000" w:themeColor="text1"/>
          <w:sz w:val="28"/>
          <w:szCs w:val="28"/>
        </w:rPr>
        <w:t>A successful test is one that uncovers an as yet undiscovered error.</w:t>
      </w:r>
    </w:p>
    <w:p w:rsidR="00ED768D" w:rsidRPr="00DA2B06" w:rsidRDefault="00ED768D" w:rsidP="00ED768D">
      <w:pPr>
        <w:spacing w:line="276" w:lineRule="exact"/>
        <w:rPr>
          <w:rFonts w:eastAsia="Times New Roman" w:cstheme="minorHAnsi"/>
          <w:color w:val="000000" w:themeColor="text1"/>
          <w:sz w:val="28"/>
          <w:szCs w:val="28"/>
        </w:rPr>
      </w:pPr>
    </w:p>
    <w:p w:rsidR="00ED768D" w:rsidRPr="00DA2B06" w:rsidRDefault="00ED768D" w:rsidP="00ED768D">
      <w:pPr>
        <w:spacing w:line="0" w:lineRule="atLeast"/>
        <w:rPr>
          <w:rFonts w:eastAsia="Times New Roman" w:cstheme="minorHAnsi"/>
          <w:color w:val="000000" w:themeColor="text1"/>
          <w:sz w:val="28"/>
          <w:szCs w:val="28"/>
        </w:rPr>
      </w:pPr>
      <w:r w:rsidRPr="00DA2B06">
        <w:rPr>
          <w:rFonts w:eastAsia="Times New Roman" w:cstheme="minorHAnsi"/>
          <w:color w:val="000000" w:themeColor="text1"/>
          <w:sz w:val="28"/>
          <w:szCs w:val="28"/>
        </w:rPr>
        <w:t>These above objectives imply a dramatic change in view port.</w:t>
      </w:r>
    </w:p>
    <w:p w:rsidR="00ED768D" w:rsidRPr="00DA2B06" w:rsidRDefault="00ED768D" w:rsidP="00ED768D">
      <w:pPr>
        <w:spacing w:line="428" w:lineRule="auto"/>
        <w:rPr>
          <w:rFonts w:eastAsia="Times New Roman" w:cstheme="minorHAnsi"/>
          <w:color w:val="000000" w:themeColor="text1"/>
          <w:sz w:val="28"/>
          <w:szCs w:val="28"/>
        </w:rPr>
      </w:pPr>
      <w:r w:rsidRPr="00DA2B06">
        <w:rPr>
          <w:rFonts w:eastAsia="Times New Roman" w:cstheme="minorHAnsi"/>
          <w:color w:val="000000" w:themeColor="text1"/>
          <w:sz w:val="28"/>
          <w:szCs w:val="28"/>
        </w:rPr>
        <w:t>Testing cannot show the absence of defects, it can only show that software errors are present.</w:t>
      </w:r>
    </w:p>
    <w:p w:rsidR="00ED768D" w:rsidRPr="00DA2B06" w:rsidRDefault="00ED768D" w:rsidP="00ED768D">
      <w:pPr>
        <w:spacing w:line="360" w:lineRule="auto"/>
        <w:jc w:val="both"/>
        <w:rPr>
          <w:rFonts w:cstheme="minorHAnsi"/>
          <w:color w:val="000000" w:themeColor="text1"/>
          <w:sz w:val="28"/>
          <w:szCs w:val="28"/>
        </w:rPr>
      </w:pPr>
      <w:r w:rsidRPr="00DA2B06">
        <w:rPr>
          <w:rFonts w:cstheme="minorHAnsi"/>
          <w:color w:val="000000" w:themeColor="text1"/>
          <w:sz w:val="28"/>
          <w:szCs w:val="28"/>
        </w:rPr>
        <w:t>There are three types of testing strategies</w:t>
      </w:r>
    </w:p>
    <w:p w:rsidR="00ED768D" w:rsidRPr="00DA2B06" w:rsidRDefault="00ED768D" w:rsidP="00ED768D">
      <w:pPr>
        <w:numPr>
          <w:ilvl w:val="0"/>
          <w:numId w:val="12"/>
        </w:numPr>
        <w:spacing w:after="0" w:line="360" w:lineRule="auto"/>
        <w:jc w:val="both"/>
        <w:rPr>
          <w:rFonts w:cstheme="minorHAnsi"/>
          <w:color w:val="000000" w:themeColor="text1"/>
          <w:sz w:val="28"/>
          <w:szCs w:val="28"/>
        </w:rPr>
      </w:pPr>
      <w:r w:rsidRPr="00DA2B06">
        <w:rPr>
          <w:rFonts w:cstheme="minorHAnsi"/>
          <w:color w:val="000000" w:themeColor="text1"/>
          <w:sz w:val="28"/>
          <w:szCs w:val="28"/>
        </w:rPr>
        <w:t>Unit test</w:t>
      </w:r>
    </w:p>
    <w:p w:rsidR="00ED768D" w:rsidRPr="00DA2B06" w:rsidRDefault="00ED768D" w:rsidP="00ED768D">
      <w:pPr>
        <w:numPr>
          <w:ilvl w:val="0"/>
          <w:numId w:val="12"/>
        </w:numPr>
        <w:spacing w:after="0" w:line="360" w:lineRule="auto"/>
        <w:jc w:val="both"/>
        <w:rPr>
          <w:rFonts w:cstheme="minorHAnsi"/>
          <w:color w:val="000000" w:themeColor="text1"/>
          <w:sz w:val="28"/>
          <w:szCs w:val="28"/>
        </w:rPr>
      </w:pPr>
      <w:r w:rsidRPr="00DA2B06">
        <w:rPr>
          <w:rFonts w:cstheme="minorHAnsi"/>
          <w:color w:val="000000" w:themeColor="text1"/>
          <w:sz w:val="28"/>
          <w:szCs w:val="28"/>
        </w:rPr>
        <w:t>Integration test</w:t>
      </w:r>
    </w:p>
    <w:p w:rsidR="00ED768D" w:rsidRPr="00DA2B06" w:rsidRDefault="00ED768D" w:rsidP="00ED768D">
      <w:pPr>
        <w:spacing w:line="360" w:lineRule="auto"/>
        <w:jc w:val="both"/>
        <w:rPr>
          <w:rFonts w:cstheme="minorHAnsi"/>
          <w:color w:val="000000" w:themeColor="text1"/>
          <w:sz w:val="28"/>
          <w:szCs w:val="28"/>
        </w:rPr>
      </w:pPr>
      <w:r w:rsidRPr="00DA2B06">
        <w:rPr>
          <w:rFonts w:cstheme="minorHAnsi"/>
          <w:color w:val="000000" w:themeColor="text1"/>
          <w:sz w:val="28"/>
          <w:szCs w:val="28"/>
        </w:rPr>
        <w:t xml:space="preserve">     3.  Performance test</w:t>
      </w:r>
    </w:p>
    <w:p w:rsidR="00ED768D" w:rsidRPr="00DA2B06" w:rsidRDefault="00ED768D" w:rsidP="00ED768D">
      <w:pPr>
        <w:spacing w:line="360" w:lineRule="auto"/>
        <w:jc w:val="both"/>
        <w:rPr>
          <w:rFonts w:cstheme="minorHAnsi"/>
          <w:b/>
          <w:color w:val="000000" w:themeColor="text1"/>
          <w:sz w:val="28"/>
          <w:szCs w:val="28"/>
        </w:rPr>
      </w:pPr>
      <w:r w:rsidRPr="00DA2B06">
        <w:rPr>
          <w:rFonts w:cstheme="minorHAnsi"/>
          <w:b/>
          <w:color w:val="000000" w:themeColor="text1"/>
          <w:sz w:val="28"/>
          <w:szCs w:val="28"/>
        </w:rPr>
        <w:t>Unit Testing:</w:t>
      </w:r>
    </w:p>
    <w:p w:rsidR="00ED768D" w:rsidRPr="00DA2B06" w:rsidRDefault="00ED768D" w:rsidP="00ED768D">
      <w:pPr>
        <w:spacing w:line="360" w:lineRule="auto"/>
        <w:jc w:val="both"/>
        <w:rPr>
          <w:rFonts w:cstheme="minorHAnsi"/>
          <w:color w:val="000000" w:themeColor="text1"/>
          <w:sz w:val="28"/>
          <w:szCs w:val="28"/>
        </w:rPr>
      </w:pPr>
      <w:r w:rsidRPr="00DA2B06">
        <w:rPr>
          <w:rFonts w:cstheme="minorHAnsi"/>
          <w:color w:val="000000" w:themeColor="text1"/>
          <w:sz w:val="28"/>
          <w:szCs w:val="28"/>
        </w:rPr>
        <w:t xml:space="preserve">Unit testing focuses verification efforts on the smallest unit of software design module. The unit test is always white box oriented. The tests that occur as part of unit testing are testing the </w:t>
      </w:r>
      <w:r w:rsidRPr="00DA2B06">
        <w:rPr>
          <w:rFonts w:cstheme="minorHAnsi"/>
          <w:color w:val="000000" w:themeColor="text1"/>
          <w:sz w:val="28"/>
          <w:szCs w:val="28"/>
        </w:rPr>
        <w:lastRenderedPageBreak/>
        <w:t>module interface, examining the local data structures, testing the boundary conditions, execution all the independent paths and testing error-handling paths.</w:t>
      </w:r>
    </w:p>
    <w:p w:rsidR="00ED768D" w:rsidRPr="00DA2B06" w:rsidRDefault="00ED768D" w:rsidP="00ED768D">
      <w:pPr>
        <w:spacing w:line="360" w:lineRule="auto"/>
        <w:jc w:val="both"/>
        <w:rPr>
          <w:rFonts w:cstheme="minorHAnsi"/>
          <w:color w:val="000000" w:themeColor="text1"/>
          <w:sz w:val="28"/>
          <w:szCs w:val="28"/>
        </w:rPr>
      </w:pPr>
    </w:p>
    <w:p w:rsidR="00ED768D" w:rsidRPr="00DA2B06" w:rsidRDefault="00ED768D" w:rsidP="00ED768D">
      <w:pPr>
        <w:spacing w:line="360" w:lineRule="auto"/>
        <w:jc w:val="both"/>
        <w:rPr>
          <w:rFonts w:cstheme="minorHAnsi"/>
          <w:b/>
          <w:color w:val="000000" w:themeColor="text1"/>
          <w:sz w:val="28"/>
          <w:szCs w:val="28"/>
        </w:rPr>
      </w:pPr>
      <w:r w:rsidRPr="00DA2B06">
        <w:rPr>
          <w:rFonts w:cstheme="minorHAnsi"/>
          <w:b/>
          <w:color w:val="000000" w:themeColor="text1"/>
          <w:sz w:val="28"/>
          <w:szCs w:val="28"/>
        </w:rPr>
        <w:t xml:space="preserve"> Integration Testing:</w:t>
      </w:r>
    </w:p>
    <w:p w:rsidR="00ED768D" w:rsidRPr="00DA2B06" w:rsidRDefault="00ED768D" w:rsidP="00ED768D">
      <w:pPr>
        <w:spacing w:line="360" w:lineRule="auto"/>
        <w:jc w:val="both"/>
        <w:rPr>
          <w:rFonts w:cstheme="minorHAnsi"/>
          <w:color w:val="000000" w:themeColor="text1"/>
          <w:sz w:val="28"/>
          <w:szCs w:val="28"/>
        </w:rPr>
      </w:pPr>
      <w:r w:rsidRPr="00DA2B06">
        <w:rPr>
          <w:rFonts w:cstheme="minorHAnsi"/>
          <w:color w:val="000000" w:themeColor="text1"/>
          <w:sz w:val="28"/>
          <w:szCs w:val="28"/>
        </w:rPr>
        <w:t>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rsidR="00ED768D" w:rsidRPr="00DA2B06" w:rsidRDefault="00ED768D" w:rsidP="00ED768D">
      <w:pPr>
        <w:spacing w:line="360" w:lineRule="auto"/>
        <w:jc w:val="both"/>
        <w:rPr>
          <w:rFonts w:cstheme="minorHAnsi"/>
          <w:color w:val="000000" w:themeColor="text1"/>
          <w:sz w:val="28"/>
          <w:szCs w:val="28"/>
        </w:rPr>
      </w:pPr>
    </w:p>
    <w:p w:rsidR="00ED768D" w:rsidRPr="00DA2B06" w:rsidRDefault="00ED768D" w:rsidP="00ED768D">
      <w:pPr>
        <w:spacing w:before="120" w:line="360" w:lineRule="auto"/>
        <w:jc w:val="both"/>
        <w:rPr>
          <w:rFonts w:cstheme="minorHAnsi"/>
          <w:b/>
          <w:color w:val="000000" w:themeColor="text1"/>
          <w:sz w:val="28"/>
          <w:szCs w:val="28"/>
        </w:rPr>
      </w:pPr>
      <w:r w:rsidRPr="00DA2B06">
        <w:rPr>
          <w:rFonts w:cstheme="minorHAnsi"/>
          <w:b/>
          <w:color w:val="000000" w:themeColor="text1"/>
          <w:sz w:val="28"/>
          <w:szCs w:val="28"/>
        </w:rPr>
        <w:t>Performance Testing:</w:t>
      </w:r>
    </w:p>
    <w:p w:rsidR="00ED768D" w:rsidRDefault="00ED768D" w:rsidP="00ED768D">
      <w:pPr>
        <w:spacing w:before="120" w:line="360" w:lineRule="auto"/>
        <w:jc w:val="both"/>
        <w:rPr>
          <w:rFonts w:cstheme="minorHAnsi"/>
          <w:color w:val="000000" w:themeColor="text1"/>
          <w:sz w:val="28"/>
          <w:szCs w:val="28"/>
        </w:rPr>
      </w:pPr>
      <w:r w:rsidRPr="00DA2B06">
        <w:rPr>
          <w:rFonts w:cstheme="minorHAnsi"/>
          <w:color w:val="000000" w:themeColor="text1"/>
          <w:sz w:val="28"/>
          <w:szCs w:val="28"/>
        </w:rPr>
        <w:t>Timing for both read and update transactions should be gathered to determine whether system functions are being performed in an acceptable timeframe.</w:t>
      </w:r>
    </w:p>
    <w:p w:rsidR="00E23DED" w:rsidRDefault="00E23DED" w:rsidP="00ED768D">
      <w:pPr>
        <w:spacing w:before="120" w:line="360" w:lineRule="auto"/>
        <w:jc w:val="both"/>
        <w:rPr>
          <w:rFonts w:cstheme="minorHAnsi"/>
          <w:color w:val="000000" w:themeColor="text1"/>
          <w:sz w:val="28"/>
          <w:szCs w:val="28"/>
        </w:rPr>
      </w:pPr>
    </w:p>
    <w:p w:rsidR="00E23DED" w:rsidRPr="008043C9" w:rsidRDefault="00E23DED" w:rsidP="00E23DED">
      <w:pPr>
        <w:pStyle w:val="ListParagraph"/>
        <w:numPr>
          <w:ilvl w:val="0"/>
          <w:numId w:val="24"/>
        </w:numPr>
        <w:spacing w:after="200" w:line="276" w:lineRule="auto"/>
        <w:rPr>
          <w:rFonts w:asciiTheme="minorHAnsi" w:hAnsiTheme="minorHAnsi" w:cstheme="minorHAnsi"/>
          <w:b/>
          <w:sz w:val="32"/>
          <w:szCs w:val="32"/>
        </w:rPr>
      </w:pPr>
      <w:r w:rsidRPr="008043C9">
        <w:rPr>
          <w:rFonts w:asciiTheme="minorHAnsi" w:hAnsiTheme="minorHAnsi" w:cstheme="minorHAnsi"/>
          <w:b/>
          <w:sz w:val="32"/>
          <w:szCs w:val="32"/>
        </w:rPr>
        <w:t>CODING</w:t>
      </w:r>
    </w:p>
    <w:p w:rsidR="00E23DED" w:rsidRPr="008043C9" w:rsidRDefault="00E23DED" w:rsidP="00E23DED">
      <w:pPr>
        <w:rPr>
          <w:rFonts w:cstheme="minorHAnsi"/>
        </w:rPr>
      </w:pPr>
    </w:p>
    <w:p w:rsidR="00E23DED" w:rsidRPr="008043C9" w:rsidRDefault="00E23DED" w:rsidP="00E23DED">
      <w:pPr>
        <w:spacing w:line="360" w:lineRule="auto"/>
        <w:ind w:firstLine="720"/>
        <w:jc w:val="both"/>
        <w:rPr>
          <w:rFonts w:cstheme="minorHAnsi"/>
        </w:rPr>
      </w:pPr>
      <w:r w:rsidRPr="008043C9">
        <w:rPr>
          <w:rFonts w:cstheme="minorHAnsi"/>
        </w:rPr>
        <w:t>First phase of implementation is coding. Coding can be done in two ways. One by automatic program code and other by programmer’s manually written code. A code generator is a suite of programs that matches the input to an appropriate code template and from these produces modules of code.</w:t>
      </w:r>
    </w:p>
    <w:p w:rsidR="00E23DED" w:rsidRPr="008043C9" w:rsidRDefault="00E23DED" w:rsidP="00E23DED">
      <w:pPr>
        <w:spacing w:line="360" w:lineRule="auto"/>
        <w:ind w:firstLine="720"/>
        <w:jc w:val="both"/>
        <w:rPr>
          <w:rFonts w:cstheme="minorHAnsi"/>
        </w:rPr>
      </w:pPr>
      <w:r w:rsidRPr="008043C9">
        <w:rPr>
          <w:rFonts w:cstheme="minorHAnsi"/>
        </w:rPr>
        <w:t xml:space="preserve"> The code is made simple in such a way that another programmer can easily understand and work on that in future. The crucial phase in the system development life cycle is the successful implementation of the new system design. The process of converting as new or revised system into an operational one is known as system implementation.</w:t>
      </w:r>
    </w:p>
    <w:p w:rsidR="00E23DED" w:rsidRPr="008043C9" w:rsidRDefault="00E23DED" w:rsidP="00E23DED">
      <w:pPr>
        <w:spacing w:line="360" w:lineRule="auto"/>
        <w:ind w:firstLine="720"/>
        <w:jc w:val="both"/>
        <w:rPr>
          <w:rFonts w:cstheme="minorHAnsi"/>
        </w:rPr>
      </w:pPr>
      <w:r w:rsidRPr="008043C9">
        <w:rPr>
          <w:rFonts w:cstheme="minorHAnsi"/>
        </w:rPr>
        <w:t xml:space="preserve"> This includes all those activities that take place to convert from an old system to a new system. The system can be implemented only after a through testing is done and if it is found to work according to the specifications. The most </w:t>
      </w:r>
      <w:r w:rsidRPr="008043C9">
        <w:rPr>
          <w:rFonts w:cstheme="minorHAnsi"/>
        </w:rPr>
        <w:lastRenderedPageBreak/>
        <w:t>crucial stage in achieving a new successful system and giving confident on the new system for the users is that it will work effectively and efficiently. If involves careful planning, investigation of the current system and its constraints on implementation, design of methods to achieve the change over.</w:t>
      </w:r>
    </w:p>
    <w:p w:rsidR="00E23DED" w:rsidRPr="008043C9" w:rsidRDefault="00E23DED" w:rsidP="00E23DED">
      <w:pPr>
        <w:ind w:firstLine="720"/>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Index.php</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session_start();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error_reporting(0);</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include('includes/config.php');</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&lt;!DOCTYPE HTML&gt;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&lt;html&gt;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&lt;head&gt;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&lt;title&gt;Amousement Park | BANGALORE&lt;/title&gt;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&lt;meta name="viewport" content="width=device-width, initial-scale=1"&gt;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&lt;meta http-equiv="Content-Type" content="text/html; charset=utf-8" /&gt;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&lt;script type="applijewelleryion/x-javascript"&gt; addEventListener("load", function() { setTimeout(hideURLbar, 0); }, false); function hideURLbar(){ window.scrollTo(0,1); } &lt;/script&gt;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href="css/bootstrap.css" rel='stylesheet' type='text/css'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href="css/style.css" rel='stylesheet' type='text/css'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href='//fonts.googleapis.com/css?family=Open+Sans:400,700,600' rel='stylesheet' type='text/css'&gt;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href='//fonts.googleapis.com/css?family=Roboto+Condensed:400,700,300' rel='stylesheet' type='text/css'&gt;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href='//fonts.googleapis.com/css?family=Oswald' rel='stylesheet' type='text/css'&gt;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href="css/font-awesome.css" rel="stylesheet"&gt;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&lt;!-- Custom Theme files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&lt;script src="js/jquery-1.12.0.min.js"&gt;&lt;/script&gt;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&lt;script src="js/bootstrap.min.js"&gt;&lt;/script&gt;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&lt;!--animate--&gt;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href="css/animate.css" rel="stylesheet" type="text/css" media="all"&gt;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&lt;script src="js/wow.min.js"&gt;&lt;/script&gt;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 xml:space="preserve"> new WOW().init();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&lt;!--//end-animate--&gt;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&lt;/head&gt;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&lt;body&gt;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include('includes/header.php');?&gt;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 class="banner"&gt;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&lt;h1 class="wow zoomIn animated animated" data-wow-delay=".5s" style="visibility: visible; animation-delay: 0.5s; animation-name: zoomIn;"&gt; Amousement Park - Bangalore &lt;/h1&gt;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rupes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 class="rupes"&gt;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ab/>
      </w:r>
      <w:r w:rsidRPr="008043C9">
        <w:rPr>
          <w:rFonts w:cstheme="minorHAnsi"/>
        </w:rPr>
        <w:tab/>
        <w:t>&lt;div class="col-md-4 rupes-left wow fadeInDown animated animated" data-wow-delay=".5s" style="visibility: visible; animation-delay: 0.5s; animation-name: fadeInDown;"&gt;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href="offers.html"&gt;&lt;i class="fa fa-rupes"&gt;&lt;/i&gt;&lt;/a&gt;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&lt;h3&gt;UP TO RS. 50 OFF&lt;/h3&gt;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&lt;h4&gt;&lt;a href="offers.html"&gt;LIVE SMART&lt;/a&gt;&lt;/h4&gt;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class="col-md-4 rupes-left wow fadeInDown animated animated" data-wow-delay=".5s" style="visibility: visible; animation-delay: 0.5s; animation-name: fadeInDown;"&gt;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href="offers.html"&gt;&lt;i class="fa fa-h-square"&gt;&lt;/i&gt;&lt;/a&gt;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&lt;h3&gt;UP TO 70% OFF&lt;/h3&gt;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&lt;h4&gt;&lt;a href="offers.html"&gt;ON HOTELS &lt;/a&gt;&lt;/h4&gt;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ab/>
      </w:r>
      <w:r w:rsidRPr="008043C9">
        <w:rPr>
          <w:rFonts w:cstheme="minorHAnsi"/>
        </w:rPr>
        <w:tab/>
        <w:t>&lt;div class="col-md-4 rupes-left wow fadeInDown animated animated" data-wow-delay=".5s" style="visibility: visible; animation-delay: 0.5s; animation-name: fadeInDown;"&gt;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href="offers.html"&gt;&lt;i class="fa fa-mobile"&gt;&lt;/i&gt;&lt;/a&gt;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&lt;h3&gt;FLAT USD. 50 OFF&lt;/h3&gt;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&lt;h4&gt;&lt;a href="offers.html"&gt;US APP OFFER&lt;/a&gt;&lt;/h4&gt;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/rupes ----&gt;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 = "content"&gt;&lt;!--body content holder--&gt;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 = "container"&gt;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 = "col-md-12"&gt;&lt;!--body content title holder with 12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 class="weha"&gt;What we have&lt;/h1&gt;&lt;!--body content 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class="col-md-12"&gt;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class="row"&gt;&lt;!--wedding 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class="col-md-6"&gt;&lt;!--image holder with 6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&lt;img src="images/party1.jpg" class="img-responsive"&gt;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class="subcontent col-md-6"&gt;&lt;!--Text holder with 6 column grid--&gt;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&lt;h1&gt;Water Park&lt;/h1&gt;&lt;!--title--&gt;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&lt;p&gt;&lt;!--content--&gt;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The most important day in a couple's life.</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Guaranteeing personalized solutions and flawless execution, our venues provide the perfect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location for your special day.</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&lt;/div&gt;&lt;!--subcontent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&lt;/div&gt;&lt;!--container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 xml:space="preserve">            &lt;/div&gt;&lt;!--row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class="col-md-12"&gt;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class="row"&gt;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class="col-md-6"&gt;&lt;!--image holder with 6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&lt;img src="images/party2.jpg" class="img-responsive"&gt;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class="subcontent col-md-6"&gt;&lt;!--Text holder with 6 column grid--&gt;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&lt;h1&gt;Birthday Party&lt;/h1&gt;&lt;!--title--&gt;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&lt;p&gt;&lt;!--content--&gt;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Whether an all-day or the ultimate extravaganza that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lasts well into the wee hours, our Urban Events team is here to make sure all your birthday</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party wishes come true so you can kick back, drink up and enjoy your special day!</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&lt;/div&gt;&lt;!--subcontent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&lt;/div&gt;&lt;!--container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 xml:space="preserve">            &lt;/div&gt;&lt;!--row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class="col-md-12"&gt;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class="row"&gt;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class="col-md-6"&gt;&lt;!--image holder with 6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&lt;img src="images/party3.jpg" class="img-responsive"&gt;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class="subcontent col-md-6"&gt;&lt;!--Text holder with 6 column grid--&gt;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&lt;h1&gt;Fashion&lt;/h1&gt;&lt;!--title--&gt;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&lt;p&gt;&lt;!--content--&gt;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Fast becoming to go-to location for fashion events, PR gatherings and product launches, </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The Urban Purveyor Group venues provide you with choice and quality in premium locations </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for all your event needs.</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&lt;/div&gt;&lt;!--subcontent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&lt;/div&gt;&lt;!--container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 xml:space="preserve">            &lt;/div&gt;&lt;!--row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class="col-md-12"&gt;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class="row"&gt;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class="col-md-6"&gt;&lt;!--image holder with 6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&lt;img src="images/party4.jpg" class="img-responsive"&gt;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class="subcontent col-md-6"&gt;&lt;!--Text holder with 6 column grid--&gt;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&lt;h1&gt;Meeting&lt;/h1&gt;&lt;!--title--&gt;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&lt;p&gt;&lt;!--content--&gt;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From formal, to not-so-formal, our flexible event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spaces can cater to your every need for meetings and conferences large or small, and our</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dedicated event team can assist with all aspects of your event planning.</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&lt;/div&gt;&lt;!--subcontent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&lt;/div&gt;&lt;!--container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 xml:space="preserve">            &lt;/div&gt;&lt;!--row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&lt;/div&gt;&lt;!--body 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&lt;!---holiday----&gt;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 class="holiday"&gt;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&lt;h3&gt;Package List&lt;/h3&gt;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$sql = "SELECT * from tbltourpackages order by rand() limit 4";</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$query = $dbh-&gt;prepare($sql);</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$query-&gt;execute();</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$results=$query-&gt;fetchAll(PDO::FETCH_OBJ);</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$cnt=1;</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if($query-&gt;rowCount() &gt; 0)</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foreach($results as $result)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w:t>
      </w:r>
      <w:r w:rsidRPr="008043C9">
        <w:rPr>
          <w:rFonts w:cstheme="minorHAnsi"/>
        </w:rPr>
        <w:tab/>
        <w: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class="rom-btm"&gt;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ab/>
      </w:r>
      <w:r w:rsidRPr="008043C9">
        <w:rPr>
          <w:rFonts w:cstheme="minorHAnsi"/>
        </w:rPr>
        <w:tab/>
      </w:r>
      <w:r w:rsidRPr="008043C9">
        <w:rPr>
          <w:rFonts w:cstheme="minorHAnsi"/>
        </w:rPr>
        <w:tab/>
      </w:r>
      <w:r w:rsidRPr="008043C9">
        <w:rPr>
          <w:rFonts w:cstheme="minorHAnsi"/>
        </w:rPr>
        <w:tab/>
        <w:t>&lt;div class="col-md-3 room-left wow fadeInLeft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&lt;img src="admin/pacakgeimages/&lt;?php echo htmlentities($result-&gt;PackageImage);?&gt;" class="img-responsive" alt=""&gt;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class="col-md-6 room-midle wow fadeInUp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&lt;h4&gt;Package Name: &lt;?php echo htmlentities($result-&gt;PackageName);?&gt;&lt;/h4&gt;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&lt;h6&gt;Package Type : &lt;?php echo htmlentities($result-&gt;PackageType);?&gt;&lt;/h6&gt;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&lt;p&gt;&lt;b&gt;Package Location :&lt;/b&gt; &lt;?php echo htmlentities($result-&gt;PackageLocation);?&gt;&lt;/p&gt;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&lt;p&gt;&lt;b&gt;Features&lt;/b&gt; &lt;?php echo htmlentities($result-&gt;PackageFetures);?&gt;&lt;/p&gt;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class="col-md-3 room-right wow fadeInRight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&lt;h5&gt;RS &lt;?php echo htmlentities($result-&gt;PackagePrice);?&gt;&lt;/h5&gt;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&lt;a href="package-details.php?pkgid=&lt;?php echo htmlentities($result-&gt;PackageId);?&gt;" class="view"&gt;Details&lt;/a&gt;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&lt;div&gt;&lt;a href="package-list.php" class="view"&gt;View More Packages&lt;/a&gt;&lt;/div&gt;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routes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 class="routes"&gt;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class="col-md-4 routes-left wow fadeInRight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href="#"&gt;&lt;i class="glyphicon glyphicon-list-alt"&gt;&lt;/i&gt;&lt;/a&gt;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class="rou-rgt wow fadeInDown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&lt;h3&gt;80000&lt;/h3&gt;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&lt;p&gt;Enquiries&lt;/p&gt;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class="col-md-4 routes-left"&gt;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href="#"&gt;&lt;i class="fa fa-user"&gt;&lt;/i&gt;&lt;/a&gt;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&lt;h3&gt;1900&lt;/h3&gt;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&lt;p&gt;Regestered users&lt;/p&gt;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ab/>
      </w:r>
      <w:r w:rsidRPr="008043C9">
        <w:rPr>
          <w:rFonts w:cstheme="minorHAnsi"/>
        </w:rPr>
        <w:tab/>
        <w:t>&lt;div class="col-md-4 routes-left wow fadeInRight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href="#"&gt;&lt;i class="fa fa-ticket"&gt;&lt;/i&gt;&lt;/a&gt;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&lt;h3&gt;7,00,00,000+&lt;/h3&gt;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&lt;p&gt;Booking&lt;/p&gt;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include('includes/footer.php');?&gt;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signup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include('includes/signup.php');?&gt;</w:t>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//signu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signin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include('students/index.php');?&gt;</w:t>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//signin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write us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include('includes/write-us.php');?&gt;</w:t>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//write us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&lt;/body&gt;</w:t>
      </w:r>
    </w:p>
    <w:p w:rsidR="00E23DED" w:rsidRDefault="00E23DED" w:rsidP="00E23DED">
      <w:pPr>
        <w:shd w:val="clear" w:color="auto" w:fill="F8FCFF"/>
        <w:spacing w:before="100" w:beforeAutospacing="1" w:after="0" w:line="240" w:lineRule="auto"/>
        <w:jc w:val="both"/>
        <w:rPr>
          <w:rFonts w:cstheme="minorHAnsi"/>
        </w:rPr>
      </w:pPr>
      <w:r w:rsidRPr="008043C9">
        <w:rPr>
          <w:rFonts w:cstheme="minorHAnsi"/>
        </w:rPr>
        <w:t>&lt;/html&gt;</w:t>
      </w:r>
    </w:p>
    <w:p w:rsidR="00E23DED" w:rsidRDefault="00E23DED" w:rsidP="00E23DED">
      <w:pPr>
        <w:shd w:val="clear" w:color="auto" w:fill="F8FCFF"/>
        <w:spacing w:before="100" w:beforeAutospacing="1" w:after="0" w:line="240" w:lineRule="auto"/>
        <w:jc w:val="both"/>
        <w:rPr>
          <w:rFonts w:cstheme="minorHAnsi"/>
        </w:rPr>
      </w:pPr>
    </w:p>
    <w:p w:rsidR="00E23DED" w:rsidRDefault="00E23DED" w:rsidP="00E23DED">
      <w:pPr>
        <w:shd w:val="clear" w:color="auto" w:fill="F8FCFF"/>
        <w:spacing w:before="100" w:beforeAutospacing="1" w:after="0" w:line="240" w:lineRule="auto"/>
        <w:jc w:val="both"/>
        <w:rPr>
          <w:rFonts w:cstheme="minorHAnsi"/>
        </w:rPr>
      </w:pPr>
    </w:p>
    <w:p w:rsidR="000F7E65" w:rsidRPr="00DA2B06" w:rsidRDefault="000F7E65" w:rsidP="00ED768D">
      <w:pPr>
        <w:spacing w:line="428" w:lineRule="auto"/>
        <w:rPr>
          <w:rFonts w:eastAsia="Times New Roman" w:cstheme="minorHAnsi"/>
          <w:b/>
          <w:bCs/>
          <w:color w:val="000000" w:themeColor="text1"/>
          <w:sz w:val="28"/>
          <w:szCs w:val="28"/>
        </w:rPr>
      </w:pPr>
    </w:p>
    <w:p w:rsidR="00A02194" w:rsidRPr="00DA2B06" w:rsidRDefault="00A02194" w:rsidP="00ED768D">
      <w:pPr>
        <w:spacing w:line="428" w:lineRule="auto"/>
        <w:rPr>
          <w:rFonts w:eastAsia="Times New Roman" w:cstheme="minorHAnsi"/>
          <w:b/>
          <w:bCs/>
          <w:color w:val="000000" w:themeColor="text1"/>
          <w:sz w:val="28"/>
          <w:szCs w:val="28"/>
        </w:rPr>
      </w:pPr>
    </w:p>
    <w:p w:rsidR="00D92664" w:rsidRPr="00DA2B06" w:rsidRDefault="00D92664" w:rsidP="00ED768D">
      <w:pPr>
        <w:spacing w:line="428" w:lineRule="auto"/>
        <w:rPr>
          <w:rFonts w:eastAsia="Times New Roman" w:cstheme="minorHAnsi"/>
          <w:b/>
          <w:bCs/>
          <w:color w:val="000000" w:themeColor="text1"/>
          <w:sz w:val="28"/>
          <w:szCs w:val="28"/>
        </w:rPr>
      </w:pPr>
    </w:p>
    <w:p w:rsidR="00A02194" w:rsidRDefault="00A02194" w:rsidP="00ED768D">
      <w:pPr>
        <w:spacing w:line="428" w:lineRule="auto"/>
        <w:rPr>
          <w:rFonts w:eastAsia="Times New Roman" w:cstheme="minorHAnsi"/>
          <w:b/>
          <w:bCs/>
          <w:color w:val="000000" w:themeColor="text1"/>
          <w:sz w:val="28"/>
          <w:szCs w:val="28"/>
        </w:rPr>
      </w:pPr>
    </w:p>
    <w:p w:rsidR="00147ACD" w:rsidRDefault="00147ACD" w:rsidP="00ED768D">
      <w:pPr>
        <w:spacing w:line="428" w:lineRule="auto"/>
        <w:rPr>
          <w:rFonts w:eastAsia="Times New Roman" w:cstheme="minorHAnsi"/>
          <w:b/>
          <w:bCs/>
          <w:color w:val="000000" w:themeColor="text1"/>
          <w:sz w:val="28"/>
          <w:szCs w:val="28"/>
        </w:rPr>
      </w:pPr>
    </w:p>
    <w:p w:rsidR="00147ACD" w:rsidRPr="00DA2B06" w:rsidRDefault="00147ACD" w:rsidP="00ED768D">
      <w:pPr>
        <w:spacing w:line="428" w:lineRule="auto"/>
        <w:rPr>
          <w:rFonts w:eastAsia="Times New Roman" w:cstheme="minorHAnsi"/>
          <w:b/>
          <w:bCs/>
          <w:color w:val="000000" w:themeColor="text1"/>
          <w:sz w:val="28"/>
          <w:szCs w:val="28"/>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0D41D3" w:rsidRPr="00E23DED" w:rsidRDefault="000F7E65" w:rsidP="00E23DED">
      <w:pPr>
        <w:spacing w:line="428" w:lineRule="auto"/>
        <w:jc w:val="center"/>
        <w:rPr>
          <w:rFonts w:eastAsia="Times New Roman" w:cstheme="minorHAnsi"/>
          <w:b/>
          <w:bCs/>
          <w:color w:val="000000" w:themeColor="text1"/>
          <w:sz w:val="40"/>
          <w:szCs w:val="28"/>
          <w:u w:val="single"/>
        </w:rPr>
      </w:pPr>
      <w:r w:rsidRPr="00DA2B06">
        <w:rPr>
          <w:rFonts w:eastAsia="Times New Roman" w:cstheme="minorHAnsi"/>
          <w:b/>
          <w:bCs/>
          <w:color w:val="000000" w:themeColor="text1"/>
          <w:sz w:val="40"/>
          <w:szCs w:val="28"/>
          <w:u w:val="single"/>
        </w:rPr>
        <w:t>Output Screen of Projec</w:t>
      </w:r>
      <w:r w:rsidR="00296D62" w:rsidRPr="00DA2B06">
        <w:rPr>
          <w:rFonts w:eastAsia="Times New Roman" w:cstheme="minorHAnsi"/>
          <w:b/>
          <w:bCs/>
          <w:color w:val="000000" w:themeColor="text1"/>
          <w:sz w:val="40"/>
          <w:szCs w:val="28"/>
          <w:u w:val="single"/>
        </w:rPr>
        <w:t>t</w:t>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Home Page</w:t>
      </w:r>
    </w:p>
    <w:p w:rsidR="00A02194" w:rsidRPr="00DA2B06" w:rsidRDefault="00147ACD" w:rsidP="00A02194">
      <w:pPr>
        <w:rPr>
          <w:b/>
          <w:color w:val="000000" w:themeColor="text1"/>
          <w:sz w:val="28"/>
          <w:szCs w:val="28"/>
          <w:lang w:val="en-IN"/>
        </w:rPr>
      </w:pPr>
      <w:r>
        <w:rPr>
          <w:b/>
          <w:noProof/>
          <w:color w:val="000000" w:themeColor="text1"/>
          <w:sz w:val="28"/>
          <w:szCs w:val="28"/>
        </w:rPr>
        <w:drawing>
          <wp:inline distT="0" distB="0" distL="0" distR="0">
            <wp:extent cx="6931025" cy="3465338"/>
            <wp:effectExtent l="19050" t="0" r="3175" b="0"/>
            <wp:docPr id="4" name="Picture 1" descr="C:\Users\pande\Desktop\ice_screenshot_20200804-22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e\Desktop\ice_screenshot_20200804-220848.png"/>
                    <pic:cNvPicPr>
                      <a:picLocks noChangeAspect="1" noChangeArrowheads="1"/>
                    </pic:cNvPicPr>
                  </pic:nvPicPr>
                  <pic:blipFill>
                    <a:blip r:embed="rId116"/>
                    <a:srcRect/>
                    <a:stretch>
                      <a:fillRect/>
                    </a:stretch>
                  </pic:blipFill>
                  <pic:spPr bwMode="auto">
                    <a:xfrm>
                      <a:off x="0" y="0"/>
                      <a:ext cx="6931025" cy="3465338"/>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Dashboard</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6644216" cy="2647640"/>
            <wp:effectExtent l="19050" t="0" r="4234" b="0"/>
            <wp:docPr id="71" name="Picture 2" descr="C:\Users\pande\Downloads\screencapture-localhost-themepark-dashboard-php-2020-07-18-10_2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e\Downloads\screencapture-localhost-themepark-dashboard-php-2020-07-18-10_21_16.png"/>
                    <pic:cNvPicPr>
                      <a:picLocks noChangeAspect="1" noChangeArrowheads="1"/>
                    </pic:cNvPicPr>
                  </pic:nvPicPr>
                  <pic:blipFill>
                    <a:blip r:embed="rId117"/>
                    <a:srcRect/>
                    <a:stretch>
                      <a:fillRect/>
                    </a:stretch>
                  </pic:blipFill>
                  <pic:spPr bwMode="auto">
                    <a:xfrm>
                      <a:off x="0" y="0"/>
                      <a:ext cx="6646587" cy="2648585"/>
                    </a:xfrm>
                    <a:prstGeom prst="rect">
                      <a:avLst/>
                    </a:prstGeom>
                    <a:noFill/>
                    <a:ln w="9525">
                      <a:noFill/>
                      <a:miter lim="800000"/>
                      <a:headEnd/>
                      <a:tailEnd/>
                    </a:ln>
                  </pic:spPr>
                </pic:pic>
              </a:graphicData>
            </a:graphic>
          </wp:inline>
        </w:drawing>
      </w:r>
    </w:p>
    <w:p w:rsidR="00147ACD" w:rsidRDefault="00147ACD"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Profile</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3813175"/>
            <wp:effectExtent l="19050" t="0" r="8890" b="0"/>
            <wp:docPr id="72" name="Picture 3" descr="C:\Users\pande\Downloads\screencapture-localhost-themepark-admin-profile-php-2020-07-18-10_21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Downloads\screencapture-localhost-themepark-admin-profile-php-2020-07-18-10_21_49.png"/>
                    <pic:cNvPicPr>
                      <a:picLocks noChangeAspect="1" noChangeArrowheads="1"/>
                    </pic:cNvPicPr>
                  </pic:nvPicPr>
                  <pic:blipFill>
                    <a:blip r:embed="rId118"/>
                    <a:srcRect/>
                    <a:stretch>
                      <a:fillRect/>
                    </a:stretch>
                  </pic:blipFill>
                  <pic:spPr bwMode="auto">
                    <a:xfrm>
                      <a:off x="0" y="0"/>
                      <a:ext cx="5934710" cy="381317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Change Password</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5934710" cy="3122930"/>
            <wp:effectExtent l="19050" t="0" r="8890" b="0"/>
            <wp:docPr id="73" name="Picture 4" descr="C:\Users\pande\Downloads\screencapture-localhost-themepark-change-password-php-2020-07-18-10_23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e\Downloads\screencapture-localhost-themepark-change-password-php-2020-07-18-10_23_45.png"/>
                    <pic:cNvPicPr>
                      <a:picLocks noChangeAspect="1" noChangeArrowheads="1"/>
                    </pic:cNvPicPr>
                  </pic:nvPicPr>
                  <pic:blipFill>
                    <a:blip r:embed="rId119"/>
                    <a:srcRect/>
                    <a:stretch>
                      <a:fillRect/>
                    </a:stretch>
                  </pic:blipFill>
                  <pic:spPr bwMode="auto">
                    <a:xfrm>
                      <a:off x="0" y="0"/>
                      <a:ext cx="5934710" cy="31229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Entry Price</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3122930"/>
            <wp:effectExtent l="19050" t="0" r="8890" b="0"/>
            <wp:docPr id="74" name="Picture 5" descr="C:\Users\pande\Downloads\screencapture-localhost-themepark-entry-pricing-php-2020-07-18-10_24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e\Downloads\screencapture-localhost-themepark-entry-pricing-php-2020-07-18-10_24_47.png"/>
                    <pic:cNvPicPr>
                      <a:picLocks noChangeAspect="1" noChangeArrowheads="1"/>
                    </pic:cNvPicPr>
                  </pic:nvPicPr>
                  <pic:blipFill>
                    <a:blip r:embed="rId120"/>
                    <a:srcRect/>
                    <a:stretch>
                      <a:fillRect/>
                    </a:stretch>
                  </pic:blipFill>
                  <pic:spPr bwMode="auto">
                    <a:xfrm>
                      <a:off x="0" y="0"/>
                      <a:ext cx="5934710" cy="31229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Normal Ride Price</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5934710" cy="3122930"/>
            <wp:effectExtent l="19050" t="0" r="8890" b="0"/>
            <wp:docPr id="75" name="Picture 6" descr="C:\Users\pande\Downloads\screencapture-localhost-themepark-normalride-pricing-php-2020-07-18-10_25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de\Downloads\screencapture-localhost-themepark-normalride-pricing-php-2020-07-18-10_25_24.png"/>
                    <pic:cNvPicPr>
                      <a:picLocks noChangeAspect="1" noChangeArrowheads="1"/>
                    </pic:cNvPicPr>
                  </pic:nvPicPr>
                  <pic:blipFill>
                    <a:blip r:embed="rId121"/>
                    <a:srcRect/>
                    <a:stretch>
                      <a:fillRect/>
                    </a:stretch>
                  </pic:blipFill>
                  <pic:spPr bwMode="auto">
                    <a:xfrm>
                      <a:off x="0" y="0"/>
                      <a:ext cx="5934710" cy="31229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Water Ride Price</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3122930"/>
            <wp:effectExtent l="19050" t="0" r="8890" b="0"/>
            <wp:docPr id="76" name="Picture 7" descr="C:\Users\pande\Downloads\screencapture-localhost-themepark-waterride-pricing-php-2020-07-18-10_25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de\Downloads\screencapture-localhost-themepark-waterride-pricing-php-2020-07-18-10_25_55.png"/>
                    <pic:cNvPicPr>
                      <a:picLocks noChangeAspect="1" noChangeArrowheads="1"/>
                    </pic:cNvPicPr>
                  </pic:nvPicPr>
                  <pic:blipFill>
                    <a:blip r:embed="rId122"/>
                    <a:srcRect/>
                    <a:stretch>
                      <a:fillRect/>
                    </a:stretch>
                  </pic:blipFill>
                  <pic:spPr bwMode="auto">
                    <a:xfrm>
                      <a:off x="0" y="0"/>
                      <a:ext cx="5934710" cy="31229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Add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5932593" cy="3818467"/>
            <wp:effectExtent l="19050" t="0" r="0" b="0"/>
            <wp:docPr id="77" name="Picture 8" descr="C:\Users\pande\Downloads\screencapture-localhost-themepark-create-entry-ticket-php-2020-07-18-10_26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de\Downloads\screencapture-localhost-themepark-create-entry-ticket-php-2020-07-18-10_26_53.png"/>
                    <pic:cNvPicPr>
                      <a:picLocks noChangeAspect="1" noChangeArrowheads="1"/>
                    </pic:cNvPicPr>
                  </pic:nvPicPr>
                  <pic:blipFill>
                    <a:blip r:embed="rId123"/>
                    <a:srcRect/>
                    <a:stretch>
                      <a:fillRect/>
                    </a:stretch>
                  </pic:blipFill>
                  <pic:spPr bwMode="auto">
                    <a:xfrm>
                      <a:off x="0" y="0"/>
                      <a:ext cx="5934710" cy="38198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Manage Entry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2648585"/>
            <wp:effectExtent l="19050" t="0" r="8890" b="0"/>
            <wp:docPr id="78" name="Picture 9" descr="C:\Users\pande\Downloads\screencapture-localhost-themepark-manage-entry-tickets-php-2020-07-18-10_2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de\Downloads\screencapture-localhost-themepark-manage-entry-tickets-php-2020-07-18-10_27_37.png"/>
                    <pic:cNvPicPr>
                      <a:picLocks noChangeAspect="1" noChangeArrowheads="1"/>
                    </pic:cNvPicPr>
                  </pic:nvPicPr>
                  <pic:blipFill>
                    <a:blip r:embed="rId124"/>
                    <a:srcRect/>
                    <a:stretch>
                      <a:fillRect/>
                    </a:stretch>
                  </pic:blipFill>
                  <pic:spPr bwMode="auto">
                    <a:xfrm>
                      <a:off x="0" y="0"/>
                      <a:ext cx="5934710" cy="264858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View Entry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6528650" cy="3801533"/>
            <wp:effectExtent l="19050" t="0" r="5500" b="0"/>
            <wp:docPr id="79" name="Picture 10" descr="C:\Users\pande\Downloads\screencapture-localhost-themepark-entryticket-details-php-2020-07-18-10_2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nde\Downloads\screencapture-localhost-themepark-entryticket-details-php-2020-07-18-10_28_09.png"/>
                    <pic:cNvPicPr>
                      <a:picLocks noChangeAspect="1" noChangeArrowheads="1"/>
                    </pic:cNvPicPr>
                  </pic:nvPicPr>
                  <pic:blipFill>
                    <a:blip r:embed="rId125"/>
                    <a:srcRect/>
                    <a:stretch>
                      <a:fillRect/>
                    </a:stretch>
                  </pic:blipFill>
                  <pic:spPr bwMode="auto">
                    <a:xfrm>
                      <a:off x="0" y="0"/>
                      <a:ext cx="6536482" cy="3806094"/>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Edit Entry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5934710" cy="4554855"/>
            <wp:effectExtent l="19050" t="0" r="8890" b="0"/>
            <wp:docPr id="80" name="Picture 11" descr="C:\Users\pande\Downloads\screencapture-localhost-themepark-update-entry-ticket-php-2020-07-18-10_28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de\Downloads\screencapture-localhost-themepark-update-entry-ticket-php-2020-07-18-10_28_53.png"/>
                    <pic:cNvPicPr>
                      <a:picLocks noChangeAspect="1" noChangeArrowheads="1"/>
                    </pic:cNvPicPr>
                  </pic:nvPicPr>
                  <pic:blipFill>
                    <a:blip r:embed="rId126"/>
                    <a:srcRect/>
                    <a:stretch>
                      <a:fillRect/>
                    </a:stretch>
                  </pic:blipFill>
                  <pic:spPr bwMode="auto">
                    <a:xfrm>
                      <a:off x="0" y="0"/>
                      <a:ext cx="5934710" cy="455485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Add Ride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0928" cy="2607733"/>
            <wp:effectExtent l="19050" t="0" r="0" b="0"/>
            <wp:docPr id="81" name="Picture 12" descr="C:\Users\pande\Downloads\screencapture-localhost-themepark-create-ride-tickets-php-2020-07-18-10_29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de\Downloads\screencapture-localhost-themepark-create-ride-tickets-php-2020-07-18-10_29_45.png"/>
                    <pic:cNvPicPr>
                      <a:picLocks noChangeAspect="1" noChangeArrowheads="1"/>
                    </pic:cNvPicPr>
                  </pic:nvPicPr>
                  <pic:blipFill>
                    <a:blip r:embed="rId127"/>
                    <a:srcRect/>
                    <a:stretch>
                      <a:fillRect/>
                    </a:stretch>
                  </pic:blipFill>
                  <pic:spPr bwMode="auto">
                    <a:xfrm>
                      <a:off x="0" y="0"/>
                      <a:ext cx="5934710" cy="2609396"/>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lastRenderedPageBreak/>
        <w:t>Manage Ride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2648585"/>
            <wp:effectExtent l="19050" t="0" r="8890" b="0"/>
            <wp:docPr id="82" name="Picture 13" descr="C:\Users\pande\Downloads\screencapture-localhost-themepark-manage-ride-tickets-php-2020-07-18-10_30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de\Downloads\screencapture-localhost-themepark-manage-ride-tickets-php-2020-07-18-10_30_55.png"/>
                    <pic:cNvPicPr>
                      <a:picLocks noChangeAspect="1" noChangeArrowheads="1"/>
                    </pic:cNvPicPr>
                  </pic:nvPicPr>
                  <pic:blipFill>
                    <a:blip r:embed="rId128"/>
                    <a:srcRect/>
                    <a:stretch>
                      <a:fillRect/>
                    </a:stretch>
                  </pic:blipFill>
                  <pic:spPr bwMode="auto">
                    <a:xfrm>
                      <a:off x="0" y="0"/>
                      <a:ext cx="5934710" cy="264858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View Ride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4166870"/>
            <wp:effectExtent l="19050" t="0" r="8890" b="0"/>
            <wp:docPr id="83" name="Picture 14" descr="C:\Users\pande\Downloads\screencapture-localhost-themepark-rideticket-details-php-2020-07-18-10_31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de\Downloads\screencapture-localhost-themepark-rideticket-details-php-2020-07-18-10_31_53.png"/>
                    <pic:cNvPicPr>
                      <a:picLocks noChangeAspect="1" noChangeArrowheads="1"/>
                    </pic:cNvPicPr>
                  </pic:nvPicPr>
                  <pic:blipFill>
                    <a:blip r:embed="rId129"/>
                    <a:srcRect/>
                    <a:stretch>
                      <a:fillRect/>
                    </a:stretch>
                  </pic:blipFill>
                  <pic:spPr bwMode="auto">
                    <a:xfrm>
                      <a:off x="0" y="0"/>
                      <a:ext cx="5934710" cy="416687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lastRenderedPageBreak/>
        <w:t>Edit Ride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4891405"/>
            <wp:effectExtent l="19050" t="0" r="8890" b="0"/>
            <wp:docPr id="84" name="Picture 15" descr="C:\Users\pande\Downloads\screencapture-localhost-themepark-update-ride-ticket-php-2020-07-18-10_3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de\Downloads\screencapture-localhost-themepark-update-ride-ticket-php-2020-07-18-10_32_26.png"/>
                    <pic:cNvPicPr>
                      <a:picLocks noChangeAspect="1" noChangeArrowheads="1"/>
                    </pic:cNvPicPr>
                  </pic:nvPicPr>
                  <pic:blipFill>
                    <a:blip r:embed="rId130"/>
                    <a:srcRect/>
                    <a:stretch>
                      <a:fillRect/>
                    </a:stretch>
                  </pic:blipFill>
                  <pic:spPr bwMode="auto">
                    <a:xfrm>
                      <a:off x="0" y="0"/>
                      <a:ext cx="5934710" cy="489140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Forgot Password</w:t>
      </w:r>
    </w:p>
    <w:p w:rsidR="00A02194" w:rsidRPr="00DA2B06" w:rsidRDefault="00BB41E0" w:rsidP="00A02194">
      <w:pPr>
        <w:rPr>
          <w:b/>
          <w:color w:val="000000" w:themeColor="text1"/>
          <w:sz w:val="28"/>
          <w:szCs w:val="28"/>
          <w:lang w:val="en-IN"/>
        </w:rPr>
      </w:pPr>
      <w:r>
        <w:rPr>
          <w:b/>
          <w:noProof/>
          <w:color w:val="000000" w:themeColor="text1"/>
          <w:sz w:val="28"/>
          <w:szCs w:val="28"/>
        </w:rPr>
        <w:lastRenderedPageBreak/>
        <w:drawing>
          <wp:inline distT="0" distB="0" distL="0" distR="0">
            <wp:extent cx="6931025" cy="3537411"/>
            <wp:effectExtent l="19050" t="0" r="3175" b="0"/>
            <wp:docPr id="9" name="Picture 3" descr="C:\Users\pande\Desktop\ice_screenshot_20200804-22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Desktop\ice_screenshot_20200804-221052.png"/>
                    <pic:cNvPicPr>
                      <a:picLocks noChangeAspect="1" noChangeArrowheads="1"/>
                    </pic:cNvPicPr>
                  </pic:nvPicPr>
                  <pic:blipFill>
                    <a:blip r:embed="rId131"/>
                    <a:srcRect/>
                    <a:stretch>
                      <a:fillRect/>
                    </a:stretch>
                  </pic:blipFill>
                  <pic:spPr bwMode="auto">
                    <a:xfrm>
                      <a:off x="0" y="0"/>
                      <a:ext cx="6931025" cy="3537411"/>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Reset Password</w:t>
      </w:r>
    </w:p>
    <w:p w:rsidR="00541B36" w:rsidRPr="00DA2B06" w:rsidRDefault="00BB41E0" w:rsidP="00A02194">
      <w:pPr>
        <w:rPr>
          <w:b/>
          <w:color w:val="000000" w:themeColor="text1"/>
          <w:sz w:val="28"/>
          <w:szCs w:val="28"/>
          <w:lang w:val="en-IN"/>
        </w:rPr>
      </w:pPr>
      <w:r>
        <w:rPr>
          <w:b/>
          <w:noProof/>
          <w:color w:val="000000" w:themeColor="text1"/>
          <w:sz w:val="28"/>
          <w:szCs w:val="28"/>
        </w:rPr>
        <w:drawing>
          <wp:inline distT="0" distB="0" distL="0" distR="0">
            <wp:extent cx="6928908" cy="3115733"/>
            <wp:effectExtent l="19050" t="0" r="5292" b="0"/>
            <wp:docPr id="10" name="Picture 4" descr="C:\Users\pande\Desktop\ice_screenshot_20200804-22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e\Desktop\ice_screenshot_20200804-221207.png"/>
                    <pic:cNvPicPr>
                      <a:picLocks noChangeAspect="1" noChangeArrowheads="1"/>
                    </pic:cNvPicPr>
                  </pic:nvPicPr>
                  <pic:blipFill>
                    <a:blip r:embed="rId132"/>
                    <a:srcRect/>
                    <a:stretch>
                      <a:fillRect/>
                    </a:stretch>
                  </pic:blipFill>
                  <pic:spPr bwMode="auto">
                    <a:xfrm>
                      <a:off x="0" y="0"/>
                      <a:ext cx="6931025" cy="3116685"/>
                    </a:xfrm>
                    <a:prstGeom prst="rect">
                      <a:avLst/>
                    </a:prstGeom>
                    <a:noFill/>
                    <a:ln w="9525">
                      <a:noFill/>
                      <a:miter lim="800000"/>
                      <a:headEnd/>
                      <a:tailEnd/>
                    </a:ln>
                  </pic:spPr>
                </pic:pic>
              </a:graphicData>
            </a:graphic>
          </wp:inline>
        </w:drawing>
      </w:r>
    </w:p>
    <w:p w:rsidR="00E23DED" w:rsidRDefault="00E23DED" w:rsidP="00A02194">
      <w:pPr>
        <w:spacing w:line="0" w:lineRule="atLeast"/>
        <w:jc w:val="center"/>
        <w:rPr>
          <w:rFonts w:eastAsia="Times New Roman" w:cstheme="minorHAnsi"/>
          <w:b/>
          <w:color w:val="000000" w:themeColor="text1"/>
          <w:sz w:val="40"/>
          <w:szCs w:val="28"/>
        </w:rPr>
      </w:pPr>
    </w:p>
    <w:p w:rsidR="00245764" w:rsidRPr="00DA2B06" w:rsidRDefault="00245764" w:rsidP="00A02194">
      <w:pPr>
        <w:spacing w:line="0" w:lineRule="atLeast"/>
        <w:jc w:val="center"/>
        <w:rPr>
          <w:rFonts w:eastAsia="Times New Roman" w:cstheme="minorHAnsi"/>
          <w:b/>
          <w:color w:val="000000" w:themeColor="text1"/>
          <w:sz w:val="40"/>
          <w:szCs w:val="28"/>
        </w:rPr>
      </w:pPr>
      <w:r w:rsidRPr="00DA2B06">
        <w:rPr>
          <w:rFonts w:eastAsia="Times New Roman" w:cstheme="minorHAnsi"/>
          <w:b/>
          <w:color w:val="000000" w:themeColor="text1"/>
          <w:sz w:val="40"/>
          <w:szCs w:val="28"/>
        </w:rPr>
        <w:lastRenderedPageBreak/>
        <w:t>Conclusion</w:t>
      </w:r>
    </w:p>
    <w:p w:rsidR="00245764" w:rsidRPr="00DA2B06" w:rsidRDefault="00245764" w:rsidP="00245764">
      <w:pPr>
        <w:spacing w:line="200" w:lineRule="exact"/>
        <w:rPr>
          <w:rFonts w:eastAsia="Times New Roman" w:cstheme="minorHAnsi"/>
          <w:color w:val="000000" w:themeColor="text1"/>
          <w:sz w:val="28"/>
          <w:szCs w:val="28"/>
        </w:rPr>
      </w:pPr>
    </w:p>
    <w:p w:rsidR="00245764" w:rsidRPr="00DA2B06" w:rsidRDefault="00245764" w:rsidP="00245764">
      <w:pPr>
        <w:spacing w:line="374" w:lineRule="exact"/>
        <w:rPr>
          <w:rFonts w:eastAsia="Times New Roman" w:cstheme="minorHAnsi"/>
          <w:color w:val="000000" w:themeColor="text1"/>
          <w:sz w:val="28"/>
          <w:szCs w:val="28"/>
        </w:rPr>
      </w:pPr>
    </w:p>
    <w:p w:rsidR="00245764" w:rsidRPr="00DA2B06" w:rsidRDefault="00245764" w:rsidP="00245764">
      <w:pPr>
        <w:spacing w:line="414" w:lineRule="auto"/>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The project titled as </w:t>
      </w:r>
      <w:r w:rsidR="00A02194" w:rsidRPr="00DA2B06">
        <w:rPr>
          <w:rFonts w:eastAsia="Times New Roman" w:cstheme="minorHAnsi"/>
          <w:b/>
          <w:color w:val="000000" w:themeColor="text1"/>
          <w:sz w:val="28"/>
          <w:szCs w:val="28"/>
        </w:rPr>
        <w:t>Theme Park</w:t>
      </w:r>
      <w:r w:rsidR="00CC61E5" w:rsidRPr="00DA2B06">
        <w:rPr>
          <w:rFonts w:eastAsia="Times New Roman" w:cstheme="minorHAnsi"/>
          <w:b/>
          <w:color w:val="000000" w:themeColor="text1"/>
          <w:sz w:val="28"/>
          <w:szCs w:val="28"/>
        </w:rPr>
        <w:t xml:space="preserve"> Management</w:t>
      </w:r>
      <w:r w:rsidRPr="00DA2B06">
        <w:rPr>
          <w:rFonts w:eastAsia="Times New Roman" w:cstheme="minorHAnsi"/>
          <w:b/>
          <w:color w:val="000000" w:themeColor="text1"/>
          <w:sz w:val="28"/>
          <w:szCs w:val="28"/>
        </w:rPr>
        <w:t xml:space="preserve"> System </w:t>
      </w:r>
      <w:r w:rsidRPr="00DA2B06">
        <w:rPr>
          <w:rFonts w:eastAsia="Times New Roman" w:cstheme="minorHAnsi"/>
          <w:color w:val="000000" w:themeColor="text1"/>
          <w:sz w:val="28"/>
          <w:szCs w:val="28"/>
        </w:rPr>
        <w:t>was deeply studied and analyzed to design the code and implement. It was done under the guidance of the experienced project guide. All the current requirements and possibilities have been taken care during the project time.</w:t>
      </w:r>
    </w:p>
    <w:p w:rsidR="00D02914" w:rsidRPr="00DA2B06" w:rsidRDefault="00A02194" w:rsidP="00ED768D">
      <w:pPr>
        <w:spacing w:line="428" w:lineRule="auto"/>
        <w:rPr>
          <w:rFonts w:cstheme="minorHAnsi"/>
          <w:color w:val="000000" w:themeColor="text1"/>
          <w:sz w:val="28"/>
        </w:rPr>
      </w:pPr>
      <w:r w:rsidRPr="00DA2B06">
        <w:rPr>
          <w:rFonts w:eastAsia="Times New Roman" w:cstheme="minorHAnsi"/>
          <w:b/>
          <w:color w:val="000000" w:themeColor="text1"/>
          <w:sz w:val="28"/>
          <w:szCs w:val="28"/>
        </w:rPr>
        <w:t>Theme Park</w:t>
      </w:r>
      <w:r w:rsidR="00CC61E5" w:rsidRPr="00DA2B06">
        <w:rPr>
          <w:rFonts w:eastAsia="Times New Roman" w:cstheme="minorHAnsi"/>
          <w:b/>
          <w:color w:val="000000" w:themeColor="text1"/>
          <w:sz w:val="28"/>
          <w:szCs w:val="28"/>
        </w:rPr>
        <w:t xml:space="preserve"> Management</w:t>
      </w:r>
      <w:r w:rsidR="003E120F" w:rsidRPr="00DA2B06">
        <w:rPr>
          <w:rFonts w:eastAsia="Times New Roman" w:cstheme="minorHAnsi"/>
          <w:b/>
          <w:color w:val="000000" w:themeColor="text1"/>
          <w:sz w:val="28"/>
          <w:szCs w:val="28"/>
        </w:rPr>
        <w:t xml:space="preserve"> System</w:t>
      </w:r>
      <w:r w:rsidR="003E120F" w:rsidRPr="00DA2B06">
        <w:rPr>
          <w:rFonts w:cstheme="minorHAnsi"/>
          <w:color w:val="000000" w:themeColor="text1"/>
          <w:sz w:val="28"/>
        </w:rPr>
        <w:t xml:space="preserve"> is a web based application which manages and handles the people ticket who visited in the park.</w:t>
      </w:r>
    </w:p>
    <w:p w:rsidR="00245764" w:rsidRPr="00DA2B06" w:rsidRDefault="00245764" w:rsidP="00D02914">
      <w:pPr>
        <w:rPr>
          <w:rFonts w:cstheme="minorHAnsi"/>
          <w:color w:val="000000" w:themeColor="text1"/>
          <w:sz w:val="40"/>
          <w:lang w:val="en-IN"/>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245764" w:rsidRPr="00DA2B06" w:rsidRDefault="00245764" w:rsidP="00245764">
      <w:pPr>
        <w:pStyle w:val="BodyText"/>
        <w:tabs>
          <w:tab w:val="left" w:pos="2415"/>
        </w:tabs>
        <w:spacing w:before="120" w:line="480" w:lineRule="auto"/>
        <w:jc w:val="center"/>
        <w:rPr>
          <w:rFonts w:cstheme="minorHAnsi"/>
          <w:color w:val="000000" w:themeColor="text1"/>
          <w:sz w:val="40"/>
          <w:szCs w:val="28"/>
          <w:u w:val="single"/>
        </w:rPr>
      </w:pPr>
      <w:r w:rsidRPr="00DA2B06">
        <w:rPr>
          <w:rFonts w:cstheme="minorHAnsi"/>
          <w:b/>
          <w:bCs/>
          <w:color w:val="000000" w:themeColor="text1"/>
          <w:sz w:val="40"/>
          <w:szCs w:val="28"/>
          <w:u w:val="single"/>
        </w:rPr>
        <w:lastRenderedPageBreak/>
        <w:t>Bibliography</w:t>
      </w:r>
    </w:p>
    <w:p w:rsidR="00245764" w:rsidRPr="00DA2B06" w:rsidRDefault="00245764" w:rsidP="00245764">
      <w:pPr>
        <w:rPr>
          <w:rFonts w:cstheme="minorHAnsi"/>
          <w:color w:val="000000" w:themeColor="text1"/>
          <w:sz w:val="28"/>
          <w:szCs w:val="28"/>
          <w:u w:val="single"/>
        </w:rPr>
      </w:pPr>
    </w:p>
    <w:p w:rsidR="00245764" w:rsidRPr="00DA2B06" w:rsidRDefault="00245764" w:rsidP="00245764">
      <w:pPr>
        <w:rPr>
          <w:rFonts w:cstheme="minorHAnsi"/>
          <w:b/>
          <w:color w:val="000000" w:themeColor="text1"/>
          <w:sz w:val="28"/>
          <w:szCs w:val="28"/>
        </w:rPr>
      </w:pPr>
      <w:r w:rsidRPr="00DA2B06">
        <w:rPr>
          <w:rFonts w:cstheme="minorHAnsi"/>
          <w:b/>
          <w:color w:val="000000" w:themeColor="text1"/>
          <w:sz w:val="28"/>
          <w:szCs w:val="28"/>
        </w:rPr>
        <w:t>For PHP</w:t>
      </w:r>
    </w:p>
    <w:p w:rsidR="00245764" w:rsidRPr="00DA2B06" w:rsidRDefault="00A46DD5" w:rsidP="00245764">
      <w:pPr>
        <w:pStyle w:val="BodyText"/>
        <w:numPr>
          <w:ilvl w:val="0"/>
          <w:numId w:val="13"/>
        </w:numPr>
        <w:spacing w:line="240" w:lineRule="auto"/>
        <w:rPr>
          <w:rFonts w:cstheme="minorHAnsi"/>
          <w:color w:val="000000" w:themeColor="text1"/>
          <w:sz w:val="28"/>
          <w:szCs w:val="28"/>
          <w:lang w:val="en-GB"/>
        </w:rPr>
      </w:pPr>
      <w:hyperlink r:id="rId133" w:history="1">
        <w:r w:rsidR="00245764" w:rsidRPr="00DA2B06">
          <w:rPr>
            <w:rStyle w:val="Hyperlink"/>
            <w:rFonts w:cstheme="minorHAnsi"/>
            <w:color w:val="000000" w:themeColor="text1"/>
            <w:sz w:val="28"/>
            <w:szCs w:val="28"/>
          </w:rPr>
          <w:t>https://www.w3schools.com/php/default.asp</w:t>
        </w:r>
      </w:hyperlink>
    </w:p>
    <w:p w:rsidR="00245764" w:rsidRPr="00DA2B06" w:rsidRDefault="00A46DD5" w:rsidP="00245764">
      <w:pPr>
        <w:pStyle w:val="BodyText"/>
        <w:numPr>
          <w:ilvl w:val="0"/>
          <w:numId w:val="13"/>
        </w:numPr>
        <w:spacing w:line="240" w:lineRule="auto"/>
        <w:rPr>
          <w:rFonts w:cstheme="minorHAnsi"/>
          <w:color w:val="000000" w:themeColor="text1"/>
          <w:sz w:val="28"/>
          <w:szCs w:val="28"/>
          <w:lang w:val="en-GB"/>
        </w:rPr>
      </w:pPr>
      <w:hyperlink r:id="rId134" w:history="1">
        <w:r w:rsidR="00245764" w:rsidRPr="00DA2B06">
          <w:rPr>
            <w:rStyle w:val="Hyperlink"/>
            <w:rFonts w:cstheme="minorHAnsi"/>
            <w:color w:val="000000" w:themeColor="text1"/>
            <w:sz w:val="28"/>
            <w:szCs w:val="28"/>
          </w:rPr>
          <w:t>https://www.sitepoint.com/php/</w:t>
        </w:r>
      </w:hyperlink>
    </w:p>
    <w:p w:rsidR="00245764" w:rsidRPr="00DA2B06" w:rsidRDefault="00A46DD5" w:rsidP="00245764">
      <w:pPr>
        <w:pStyle w:val="BodyText"/>
        <w:numPr>
          <w:ilvl w:val="0"/>
          <w:numId w:val="13"/>
        </w:numPr>
        <w:spacing w:line="240" w:lineRule="auto"/>
        <w:rPr>
          <w:rFonts w:cstheme="minorHAnsi"/>
          <w:color w:val="000000" w:themeColor="text1"/>
          <w:sz w:val="28"/>
          <w:szCs w:val="28"/>
          <w:lang w:val="en-GB"/>
        </w:rPr>
      </w:pPr>
      <w:hyperlink r:id="rId135" w:history="1">
        <w:r w:rsidR="00245764" w:rsidRPr="00DA2B06">
          <w:rPr>
            <w:rStyle w:val="Hyperlink"/>
            <w:rFonts w:cstheme="minorHAnsi"/>
            <w:color w:val="000000" w:themeColor="text1"/>
            <w:sz w:val="28"/>
            <w:szCs w:val="28"/>
          </w:rPr>
          <w:t>https://www.php.net/</w:t>
        </w:r>
      </w:hyperlink>
    </w:p>
    <w:p w:rsidR="00245764" w:rsidRPr="00DA2B06" w:rsidRDefault="00245764" w:rsidP="00245764">
      <w:pPr>
        <w:rPr>
          <w:rFonts w:cstheme="minorHAnsi"/>
          <w:color w:val="000000" w:themeColor="text1"/>
          <w:sz w:val="28"/>
          <w:szCs w:val="28"/>
        </w:rPr>
      </w:pPr>
    </w:p>
    <w:p w:rsidR="00245764" w:rsidRPr="00DA2B06" w:rsidRDefault="00245764" w:rsidP="00245764">
      <w:pPr>
        <w:rPr>
          <w:rFonts w:cstheme="minorHAnsi"/>
          <w:b/>
          <w:color w:val="000000" w:themeColor="text1"/>
          <w:sz w:val="28"/>
          <w:szCs w:val="28"/>
        </w:rPr>
      </w:pPr>
    </w:p>
    <w:p w:rsidR="00245764" w:rsidRPr="00DA2B06" w:rsidRDefault="00245764" w:rsidP="00245764">
      <w:pPr>
        <w:rPr>
          <w:rFonts w:cstheme="minorHAnsi"/>
          <w:b/>
          <w:color w:val="000000" w:themeColor="text1"/>
          <w:sz w:val="28"/>
          <w:szCs w:val="28"/>
        </w:rPr>
      </w:pPr>
      <w:r w:rsidRPr="00DA2B06">
        <w:rPr>
          <w:rFonts w:cstheme="minorHAnsi"/>
          <w:b/>
          <w:color w:val="000000" w:themeColor="text1"/>
          <w:sz w:val="28"/>
          <w:szCs w:val="28"/>
        </w:rPr>
        <w:t>For MySQL</w:t>
      </w:r>
    </w:p>
    <w:p w:rsidR="00245764" w:rsidRPr="00DA2B06" w:rsidRDefault="00A46DD5" w:rsidP="00245764">
      <w:pPr>
        <w:pStyle w:val="ListParagraph"/>
        <w:numPr>
          <w:ilvl w:val="0"/>
          <w:numId w:val="13"/>
        </w:numPr>
        <w:rPr>
          <w:rFonts w:asciiTheme="minorHAnsi" w:hAnsiTheme="minorHAnsi" w:cstheme="minorHAnsi"/>
          <w:b/>
          <w:color w:val="000000" w:themeColor="text1"/>
          <w:sz w:val="28"/>
          <w:szCs w:val="28"/>
        </w:rPr>
      </w:pPr>
      <w:hyperlink r:id="rId136" w:history="1">
        <w:r w:rsidR="00245764" w:rsidRPr="00DA2B06">
          <w:rPr>
            <w:rStyle w:val="Hyperlink"/>
            <w:rFonts w:asciiTheme="minorHAnsi" w:hAnsiTheme="minorHAnsi" w:cstheme="minorHAnsi"/>
            <w:color w:val="000000" w:themeColor="text1"/>
            <w:sz w:val="28"/>
            <w:szCs w:val="28"/>
          </w:rPr>
          <w:t>https://www.mysql.com/</w:t>
        </w:r>
      </w:hyperlink>
    </w:p>
    <w:p w:rsidR="00245764" w:rsidRPr="00DA2B06" w:rsidRDefault="00A46DD5" w:rsidP="00245764">
      <w:pPr>
        <w:pStyle w:val="ListParagraph"/>
        <w:numPr>
          <w:ilvl w:val="0"/>
          <w:numId w:val="13"/>
        </w:numPr>
        <w:rPr>
          <w:rFonts w:asciiTheme="minorHAnsi" w:hAnsiTheme="minorHAnsi" w:cstheme="minorHAnsi"/>
          <w:b/>
          <w:color w:val="000000" w:themeColor="text1"/>
          <w:sz w:val="28"/>
          <w:szCs w:val="28"/>
        </w:rPr>
      </w:pPr>
      <w:hyperlink r:id="rId137" w:history="1">
        <w:r w:rsidR="00245764" w:rsidRPr="00DA2B06">
          <w:rPr>
            <w:rStyle w:val="Hyperlink"/>
            <w:rFonts w:asciiTheme="minorHAnsi" w:hAnsiTheme="minorHAnsi" w:cstheme="minorHAnsi"/>
            <w:color w:val="000000" w:themeColor="text1"/>
            <w:sz w:val="28"/>
            <w:szCs w:val="28"/>
          </w:rPr>
          <w:t>http://www.mysqltutorial.org</w:t>
        </w:r>
      </w:hyperlink>
    </w:p>
    <w:p w:rsidR="00245764" w:rsidRPr="00DA2B06" w:rsidRDefault="00245764" w:rsidP="00245764">
      <w:pPr>
        <w:rPr>
          <w:rFonts w:cstheme="minorHAnsi"/>
          <w:b/>
          <w:color w:val="000000" w:themeColor="text1"/>
          <w:sz w:val="28"/>
          <w:szCs w:val="28"/>
        </w:rPr>
      </w:pPr>
    </w:p>
    <w:p w:rsidR="00245764" w:rsidRPr="00DA2B06" w:rsidRDefault="00245764" w:rsidP="00245764">
      <w:pPr>
        <w:rPr>
          <w:rFonts w:cstheme="minorHAnsi"/>
          <w:b/>
          <w:color w:val="000000" w:themeColor="text1"/>
          <w:sz w:val="28"/>
          <w:szCs w:val="28"/>
        </w:rPr>
      </w:pPr>
      <w:r w:rsidRPr="00DA2B06">
        <w:rPr>
          <w:rFonts w:cstheme="minorHAnsi"/>
          <w:b/>
          <w:color w:val="000000" w:themeColor="text1"/>
          <w:sz w:val="28"/>
          <w:szCs w:val="28"/>
        </w:rPr>
        <w:t>For XAMPP</w:t>
      </w:r>
    </w:p>
    <w:p w:rsidR="00245764" w:rsidRPr="00DA2B06" w:rsidRDefault="00A46DD5" w:rsidP="00245764">
      <w:pPr>
        <w:pStyle w:val="ListParagraph"/>
        <w:numPr>
          <w:ilvl w:val="0"/>
          <w:numId w:val="13"/>
        </w:numPr>
        <w:rPr>
          <w:rFonts w:asciiTheme="minorHAnsi" w:hAnsiTheme="minorHAnsi" w:cstheme="minorHAnsi"/>
          <w:b/>
          <w:color w:val="000000" w:themeColor="text1"/>
          <w:sz w:val="28"/>
          <w:szCs w:val="28"/>
        </w:rPr>
      </w:pPr>
      <w:hyperlink r:id="rId138" w:history="1">
        <w:r w:rsidR="00245764" w:rsidRPr="00DA2B06">
          <w:rPr>
            <w:rStyle w:val="Hyperlink"/>
            <w:rFonts w:asciiTheme="minorHAnsi" w:hAnsiTheme="minorHAnsi" w:cstheme="minorHAnsi"/>
            <w:color w:val="000000" w:themeColor="text1"/>
            <w:sz w:val="28"/>
            <w:szCs w:val="28"/>
          </w:rPr>
          <w:t>https://www.apachefriends.org/download.html</w:t>
        </w:r>
      </w:hyperlink>
    </w:p>
    <w:p w:rsidR="00245764" w:rsidRPr="00DA2B06" w:rsidRDefault="00245764" w:rsidP="00245764">
      <w:pPr>
        <w:pStyle w:val="Heading3"/>
        <w:spacing w:line="360" w:lineRule="auto"/>
        <w:rPr>
          <w:rFonts w:asciiTheme="minorHAnsi" w:hAnsiTheme="minorHAnsi" w:cstheme="minorHAnsi"/>
          <w:color w:val="000000" w:themeColor="text1"/>
          <w:sz w:val="28"/>
          <w:szCs w:val="28"/>
        </w:rPr>
      </w:pPr>
      <w:bookmarkStart w:id="0" w:name="_GoBack"/>
      <w:bookmarkEnd w:id="0"/>
    </w:p>
    <w:p w:rsidR="00245764" w:rsidRPr="00DA2B06" w:rsidRDefault="00245764" w:rsidP="007324CD">
      <w:pPr>
        <w:ind w:left="-284"/>
        <w:jc w:val="center"/>
        <w:rPr>
          <w:rFonts w:cstheme="minorHAnsi"/>
          <w:color w:val="000000" w:themeColor="text1"/>
          <w:sz w:val="40"/>
          <w:lang w:val="en-IN"/>
        </w:rPr>
      </w:pPr>
    </w:p>
    <w:sectPr w:rsidR="00245764" w:rsidRPr="00DA2B06" w:rsidSect="00A02194">
      <w:pgSz w:w="12240" w:h="15840"/>
      <w:pgMar w:top="1440" w:right="758" w:bottom="1440" w:left="56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0622" w:rsidRDefault="000E0622" w:rsidP="00245764">
      <w:pPr>
        <w:spacing w:after="0" w:line="240" w:lineRule="auto"/>
      </w:pPr>
      <w:r>
        <w:separator/>
      </w:r>
    </w:p>
  </w:endnote>
  <w:endnote w:type="continuationSeparator" w:id="1">
    <w:p w:rsidR="000E0622" w:rsidRDefault="000E0622" w:rsidP="002457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erriweath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0622" w:rsidRDefault="000E0622" w:rsidP="00245764">
      <w:pPr>
        <w:spacing w:after="0" w:line="240" w:lineRule="auto"/>
      </w:pPr>
      <w:r>
        <w:separator/>
      </w:r>
    </w:p>
  </w:footnote>
  <w:footnote w:type="continuationSeparator" w:id="1">
    <w:p w:rsidR="000E0622" w:rsidRDefault="000E0622" w:rsidP="002457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5"/>
    <w:multiLevelType w:val="multilevel"/>
    <w:tmpl w:val="00000005"/>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1E"/>
    <w:multiLevelType w:val="hybridMultilevel"/>
    <w:tmpl w:val="0813864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64B18C0"/>
    <w:multiLevelType w:val="hybridMultilevel"/>
    <w:tmpl w:val="D046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F12E35"/>
    <w:multiLevelType w:val="hybridMultilevel"/>
    <w:tmpl w:val="398ACEBA"/>
    <w:lvl w:ilvl="0" w:tplc="0409000D">
      <w:start w:val="6"/>
      <w:numFmt w:val="decimal"/>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7">
    <w:nsid w:val="09F93E4F"/>
    <w:multiLevelType w:val="hybridMultilevel"/>
    <w:tmpl w:val="3BEE85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A225F37"/>
    <w:multiLevelType w:val="multilevel"/>
    <w:tmpl w:val="18D06550"/>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9">
    <w:nsid w:val="0A6869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0F0431CF"/>
    <w:multiLevelType w:val="hybridMultilevel"/>
    <w:tmpl w:val="AA1A2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651330"/>
    <w:multiLevelType w:val="multilevel"/>
    <w:tmpl w:val="8C2C09E8"/>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12">
    <w:nsid w:val="14E66E3D"/>
    <w:multiLevelType w:val="hybridMultilevel"/>
    <w:tmpl w:val="5E486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F47B03"/>
    <w:multiLevelType w:val="hybridMultilevel"/>
    <w:tmpl w:val="04241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5">
    <w:nsid w:val="1E5D042B"/>
    <w:multiLevelType w:val="hybridMultilevel"/>
    <w:tmpl w:val="D046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7C3ECA"/>
    <w:multiLevelType w:val="hybridMultilevel"/>
    <w:tmpl w:val="FDF43D2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2F005DF1"/>
    <w:multiLevelType w:val="hybridMultilevel"/>
    <w:tmpl w:val="2B28FA0C"/>
    <w:lvl w:ilvl="0" w:tplc="3BD85F76">
      <w:start w:val="1"/>
      <w:numFmt w:val="decimal"/>
      <w:lvlText w:val="%1."/>
      <w:lvlJc w:val="left"/>
      <w:pPr>
        <w:tabs>
          <w:tab w:val="num" w:pos="1379"/>
        </w:tabs>
        <w:ind w:left="1379" w:hanging="360"/>
      </w:pPr>
      <w:rPr>
        <w:rFonts w:hint="default"/>
      </w:rPr>
    </w:lvl>
    <w:lvl w:ilvl="1" w:tplc="0409000B">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2819"/>
        </w:tabs>
        <w:ind w:left="2819" w:hanging="180"/>
      </w:pPr>
    </w:lvl>
    <w:lvl w:ilvl="3" w:tplc="0409000F" w:tentative="1">
      <w:start w:val="1"/>
      <w:numFmt w:val="decimal"/>
      <w:lvlText w:val="%4."/>
      <w:lvlJc w:val="left"/>
      <w:pPr>
        <w:tabs>
          <w:tab w:val="num" w:pos="3539"/>
        </w:tabs>
        <w:ind w:left="3539" w:hanging="360"/>
      </w:pPr>
    </w:lvl>
    <w:lvl w:ilvl="4" w:tplc="04090019" w:tentative="1">
      <w:start w:val="1"/>
      <w:numFmt w:val="lowerLetter"/>
      <w:lvlText w:val="%5."/>
      <w:lvlJc w:val="left"/>
      <w:pPr>
        <w:tabs>
          <w:tab w:val="num" w:pos="4259"/>
        </w:tabs>
        <w:ind w:left="4259" w:hanging="360"/>
      </w:pPr>
    </w:lvl>
    <w:lvl w:ilvl="5" w:tplc="0409001B" w:tentative="1">
      <w:start w:val="1"/>
      <w:numFmt w:val="lowerRoman"/>
      <w:lvlText w:val="%6."/>
      <w:lvlJc w:val="right"/>
      <w:pPr>
        <w:tabs>
          <w:tab w:val="num" w:pos="4979"/>
        </w:tabs>
        <w:ind w:left="4979" w:hanging="180"/>
      </w:pPr>
    </w:lvl>
    <w:lvl w:ilvl="6" w:tplc="0409000F" w:tentative="1">
      <w:start w:val="1"/>
      <w:numFmt w:val="decimal"/>
      <w:lvlText w:val="%7."/>
      <w:lvlJc w:val="left"/>
      <w:pPr>
        <w:tabs>
          <w:tab w:val="num" w:pos="5699"/>
        </w:tabs>
        <w:ind w:left="5699" w:hanging="360"/>
      </w:pPr>
    </w:lvl>
    <w:lvl w:ilvl="7" w:tplc="04090019" w:tentative="1">
      <w:start w:val="1"/>
      <w:numFmt w:val="lowerLetter"/>
      <w:lvlText w:val="%8."/>
      <w:lvlJc w:val="left"/>
      <w:pPr>
        <w:tabs>
          <w:tab w:val="num" w:pos="6419"/>
        </w:tabs>
        <w:ind w:left="6419" w:hanging="360"/>
      </w:pPr>
    </w:lvl>
    <w:lvl w:ilvl="8" w:tplc="0409001B" w:tentative="1">
      <w:start w:val="1"/>
      <w:numFmt w:val="lowerRoman"/>
      <w:lvlText w:val="%9."/>
      <w:lvlJc w:val="right"/>
      <w:pPr>
        <w:tabs>
          <w:tab w:val="num" w:pos="7139"/>
        </w:tabs>
        <w:ind w:left="7139" w:hanging="180"/>
      </w:pPr>
    </w:lvl>
  </w:abstractNum>
  <w:abstractNum w:abstractNumId="18">
    <w:nsid w:val="312C2B19"/>
    <w:multiLevelType w:val="multilevel"/>
    <w:tmpl w:val="A5C644C6"/>
    <w:lvl w:ilvl="0">
      <w:start w:val="1"/>
      <w:numFmt w:val="decimal"/>
      <w:lvlText w:val="%1."/>
      <w:lvlJc w:val="left"/>
      <w:pPr>
        <w:ind w:left="630" w:hanging="360"/>
      </w:pPr>
      <w:rPr>
        <w:rFonts w:hint="default"/>
      </w:rPr>
    </w:lvl>
    <w:lvl w:ilvl="1">
      <w:start w:val="7"/>
      <w:numFmt w:val="decimal"/>
      <w:isLgl/>
      <w:lvlText w:val="%1.%2"/>
      <w:lvlJc w:val="left"/>
      <w:pPr>
        <w:ind w:left="171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4590" w:hanging="144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390" w:hanging="1800"/>
      </w:pPr>
      <w:rPr>
        <w:rFonts w:hint="default"/>
      </w:rPr>
    </w:lvl>
    <w:lvl w:ilvl="7">
      <w:start w:val="1"/>
      <w:numFmt w:val="decimal"/>
      <w:isLgl/>
      <w:lvlText w:val="%1.%2.%3.%4.%5.%6.%7.%8"/>
      <w:lvlJc w:val="left"/>
      <w:pPr>
        <w:ind w:left="7470" w:hanging="2160"/>
      </w:pPr>
      <w:rPr>
        <w:rFonts w:hint="default"/>
      </w:rPr>
    </w:lvl>
    <w:lvl w:ilvl="8">
      <w:start w:val="1"/>
      <w:numFmt w:val="decimal"/>
      <w:isLgl/>
      <w:lvlText w:val="%1.%2.%3.%4.%5.%6.%7.%8.%9"/>
      <w:lvlJc w:val="left"/>
      <w:pPr>
        <w:ind w:left="8190" w:hanging="2160"/>
      </w:pPr>
      <w:rPr>
        <w:rFonts w:hint="default"/>
      </w:rPr>
    </w:lvl>
  </w:abstractNum>
  <w:abstractNum w:abstractNumId="19">
    <w:nsid w:val="31C87B0E"/>
    <w:multiLevelType w:val="hybridMultilevel"/>
    <w:tmpl w:val="5D781922"/>
    <w:lvl w:ilvl="0" w:tplc="51AA719A">
      <w:start w:val="1"/>
      <w:numFmt w:val="decimal"/>
      <w:lvlText w:val="%1."/>
      <w:lvlJc w:val="left"/>
      <w:pPr>
        <w:tabs>
          <w:tab w:val="num" w:pos="1260"/>
        </w:tabs>
        <w:ind w:left="1260" w:hanging="360"/>
      </w:pPr>
      <w:rPr>
        <w:rFonts w:hint="default"/>
      </w:rPr>
    </w:lvl>
    <w:lvl w:ilvl="1" w:tplc="A8101E04">
      <w:start w:val="1"/>
      <w:numFmt w:val="bullet"/>
      <w:lvlText w:val="-"/>
      <w:lvlJc w:val="left"/>
      <w:pPr>
        <w:tabs>
          <w:tab w:val="num" w:pos="1980"/>
        </w:tabs>
        <w:ind w:left="1980" w:hanging="360"/>
      </w:pPr>
      <w:rPr>
        <w:rFonts w:ascii="Times New Roman" w:eastAsia="Times New Roman" w:hAnsi="Times New Roman" w:cs="Times New Roman"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0">
    <w:nsid w:val="412E4C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42353F4B"/>
    <w:multiLevelType w:val="hybridMultilevel"/>
    <w:tmpl w:val="A2FC36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876411"/>
    <w:multiLevelType w:val="hybridMultilevel"/>
    <w:tmpl w:val="4C6ADABC"/>
    <w:lvl w:ilvl="0" w:tplc="58646AE2">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5F70A6B8">
      <w:start w:val="1"/>
      <w:numFmt w:val="bullet"/>
      <w:lvlText w:val=""/>
      <w:lvlJc w:val="left"/>
      <w:pPr>
        <w:tabs>
          <w:tab w:val="num" w:pos="720"/>
        </w:tabs>
        <w:ind w:left="360" w:firstLine="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5441353"/>
    <w:multiLevelType w:val="hybridMultilevel"/>
    <w:tmpl w:val="A2CE63CC"/>
    <w:lvl w:ilvl="0" w:tplc="761A5538">
      <w:start w:val="1"/>
      <w:numFmt w:val="decimal"/>
      <w:lvlText w:val="%1."/>
      <w:lvlJc w:val="left"/>
      <w:pPr>
        <w:ind w:left="720" w:hanging="360"/>
      </w:pPr>
      <w:rPr>
        <w:rFonts w:ascii="Merriweather" w:hAnsi="Merriweather" w:hint="default"/>
        <w:color w:val="000000"/>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6E0814"/>
    <w:multiLevelType w:val="multilevel"/>
    <w:tmpl w:val="661CDE12"/>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25">
    <w:nsid w:val="4DF8633A"/>
    <w:multiLevelType w:val="hybridMultilevel"/>
    <w:tmpl w:val="D0BC572A"/>
    <w:lvl w:ilvl="0" w:tplc="0409000B">
      <w:start w:val="1"/>
      <w:numFmt w:val="bullet"/>
      <w:lvlText w:val=""/>
      <w:lvlJc w:val="left"/>
      <w:pPr>
        <w:tabs>
          <w:tab w:val="num" w:pos="1019"/>
        </w:tabs>
        <w:ind w:left="1019" w:hanging="360"/>
      </w:pPr>
      <w:rPr>
        <w:rFonts w:ascii="Wingdings" w:hAnsi="Wingdings" w:hint="default"/>
      </w:rPr>
    </w:lvl>
    <w:lvl w:ilvl="1" w:tplc="04090003" w:tentative="1">
      <w:start w:val="1"/>
      <w:numFmt w:val="bullet"/>
      <w:lvlText w:val="o"/>
      <w:lvlJc w:val="left"/>
      <w:pPr>
        <w:tabs>
          <w:tab w:val="num" w:pos="1739"/>
        </w:tabs>
        <w:ind w:left="1739" w:hanging="360"/>
      </w:pPr>
      <w:rPr>
        <w:rFonts w:ascii="Courier New" w:hAnsi="Courier New" w:cs="Courier New" w:hint="default"/>
      </w:rPr>
    </w:lvl>
    <w:lvl w:ilvl="2" w:tplc="04090005" w:tentative="1">
      <w:start w:val="1"/>
      <w:numFmt w:val="bullet"/>
      <w:lvlText w:val=""/>
      <w:lvlJc w:val="left"/>
      <w:pPr>
        <w:tabs>
          <w:tab w:val="num" w:pos="2459"/>
        </w:tabs>
        <w:ind w:left="2459" w:hanging="360"/>
      </w:pPr>
      <w:rPr>
        <w:rFonts w:ascii="Wingdings" w:hAnsi="Wingdings" w:hint="default"/>
      </w:rPr>
    </w:lvl>
    <w:lvl w:ilvl="3" w:tplc="04090001" w:tentative="1">
      <w:start w:val="1"/>
      <w:numFmt w:val="bullet"/>
      <w:lvlText w:val=""/>
      <w:lvlJc w:val="left"/>
      <w:pPr>
        <w:tabs>
          <w:tab w:val="num" w:pos="3179"/>
        </w:tabs>
        <w:ind w:left="3179" w:hanging="360"/>
      </w:pPr>
      <w:rPr>
        <w:rFonts w:ascii="Symbol" w:hAnsi="Symbol" w:hint="default"/>
      </w:rPr>
    </w:lvl>
    <w:lvl w:ilvl="4" w:tplc="04090003" w:tentative="1">
      <w:start w:val="1"/>
      <w:numFmt w:val="bullet"/>
      <w:lvlText w:val="o"/>
      <w:lvlJc w:val="left"/>
      <w:pPr>
        <w:tabs>
          <w:tab w:val="num" w:pos="3899"/>
        </w:tabs>
        <w:ind w:left="3899" w:hanging="360"/>
      </w:pPr>
      <w:rPr>
        <w:rFonts w:ascii="Courier New" w:hAnsi="Courier New" w:cs="Courier New" w:hint="default"/>
      </w:rPr>
    </w:lvl>
    <w:lvl w:ilvl="5" w:tplc="04090005" w:tentative="1">
      <w:start w:val="1"/>
      <w:numFmt w:val="bullet"/>
      <w:lvlText w:val=""/>
      <w:lvlJc w:val="left"/>
      <w:pPr>
        <w:tabs>
          <w:tab w:val="num" w:pos="4619"/>
        </w:tabs>
        <w:ind w:left="4619" w:hanging="360"/>
      </w:pPr>
      <w:rPr>
        <w:rFonts w:ascii="Wingdings" w:hAnsi="Wingdings" w:hint="default"/>
      </w:rPr>
    </w:lvl>
    <w:lvl w:ilvl="6" w:tplc="04090001" w:tentative="1">
      <w:start w:val="1"/>
      <w:numFmt w:val="bullet"/>
      <w:lvlText w:val=""/>
      <w:lvlJc w:val="left"/>
      <w:pPr>
        <w:tabs>
          <w:tab w:val="num" w:pos="5339"/>
        </w:tabs>
        <w:ind w:left="5339" w:hanging="360"/>
      </w:pPr>
      <w:rPr>
        <w:rFonts w:ascii="Symbol" w:hAnsi="Symbol" w:hint="default"/>
      </w:rPr>
    </w:lvl>
    <w:lvl w:ilvl="7" w:tplc="04090003" w:tentative="1">
      <w:start w:val="1"/>
      <w:numFmt w:val="bullet"/>
      <w:lvlText w:val="o"/>
      <w:lvlJc w:val="left"/>
      <w:pPr>
        <w:tabs>
          <w:tab w:val="num" w:pos="6059"/>
        </w:tabs>
        <w:ind w:left="6059" w:hanging="360"/>
      </w:pPr>
      <w:rPr>
        <w:rFonts w:ascii="Courier New" w:hAnsi="Courier New" w:cs="Courier New" w:hint="default"/>
      </w:rPr>
    </w:lvl>
    <w:lvl w:ilvl="8" w:tplc="04090005" w:tentative="1">
      <w:start w:val="1"/>
      <w:numFmt w:val="bullet"/>
      <w:lvlText w:val=""/>
      <w:lvlJc w:val="left"/>
      <w:pPr>
        <w:tabs>
          <w:tab w:val="num" w:pos="6779"/>
        </w:tabs>
        <w:ind w:left="6779" w:hanging="360"/>
      </w:pPr>
      <w:rPr>
        <w:rFonts w:ascii="Wingdings" w:hAnsi="Wingdings" w:hint="default"/>
      </w:rPr>
    </w:lvl>
  </w:abstractNum>
  <w:abstractNum w:abstractNumId="26">
    <w:nsid w:val="50337989"/>
    <w:multiLevelType w:val="hybridMultilevel"/>
    <w:tmpl w:val="81FE5A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1D7852"/>
    <w:multiLevelType w:val="hybridMultilevel"/>
    <w:tmpl w:val="3A42483E"/>
    <w:lvl w:ilvl="0" w:tplc="634832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9">
    <w:nsid w:val="7EFC6D6B"/>
    <w:multiLevelType w:val="hybridMultilevel"/>
    <w:tmpl w:val="F85A5B9E"/>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17"/>
  </w:num>
  <w:num w:numId="3">
    <w:abstractNumId w:val="19"/>
  </w:num>
  <w:num w:numId="4">
    <w:abstractNumId w:val="13"/>
  </w:num>
  <w:num w:numId="5">
    <w:abstractNumId w:val="26"/>
  </w:num>
  <w:num w:numId="6">
    <w:abstractNumId w:val="4"/>
  </w:num>
  <w:num w:numId="7">
    <w:abstractNumId w:val="8"/>
  </w:num>
  <w:num w:numId="8">
    <w:abstractNumId w:val="11"/>
  </w:num>
  <w:num w:numId="9">
    <w:abstractNumId w:val="24"/>
  </w:num>
  <w:num w:numId="10">
    <w:abstractNumId w:val="28"/>
  </w:num>
  <w:num w:numId="11">
    <w:abstractNumId w:val="3"/>
  </w:num>
  <w:num w:numId="12">
    <w:abstractNumId w:val="7"/>
  </w:num>
  <w:num w:numId="13">
    <w:abstractNumId w:val="14"/>
  </w:num>
  <w:num w:numId="14">
    <w:abstractNumId w:val="23"/>
  </w:num>
  <w:num w:numId="15">
    <w:abstractNumId w:val="10"/>
  </w:num>
  <w:num w:numId="16">
    <w:abstractNumId w:val="12"/>
  </w:num>
  <w:num w:numId="17">
    <w:abstractNumId w:val="21"/>
  </w:num>
  <w:num w:numId="18">
    <w:abstractNumId w:val="5"/>
  </w:num>
  <w:num w:numId="19">
    <w:abstractNumId w:val="15"/>
  </w:num>
  <w:num w:numId="20">
    <w:abstractNumId w:val="27"/>
  </w:num>
  <w:num w:numId="21">
    <w:abstractNumId w:val="0"/>
  </w:num>
  <w:num w:numId="22">
    <w:abstractNumId w:val="1"/>
  </w:num>
  <w:num w:numId="23">
    <w:abstractNumId w:val="2"/>
  </w:num>
  <w:num w:numId="24">
    <w:abstractNumId w:val="6"/>
  </w:num>
  <w:num w:numId="25">
    <w:abstractNumId w:val="22"/>
  </w:num>
  <w:num w:numId="26">
    <w:abstractNumId w:val="16"/>
  </w:num>
  <w:num w:numId="27">
    <w:abstractNumId w:val="29"/>
  </w:num>
  <w:num w:numId="28">
    <w:abstractNumId w:val="18"/>
  </w:num>
  <w:num w:numId="29">
    <w:abstractNumId w:val="20"/>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136292"/>
    <w:rsid w:val="000375B4"/>
    <w:rsid w:val="00061CA4"/>
    <w:rsid w:val="00082B69"/>
    <w:rsid w:val="00084047"/>
    <w:rsid w:val="000C24CA"/>
    <w:rsid w:val="000D41D3"/>
    <w:rsid w:val="000E0527"/>
    <w:rsid w:val="000E0622"/>
    <w:rsid w:val="000F7E65"/>
    <w:rsid w:val="00136292"/>
    <w:rsid w:val="00142F8A"/>
    <w:rsid w:val="00147ACD"/>
    <w:rsid w:val="0015047A"/>
    <w:rsid w:val="00171DCC"/>
    <w:rsid w:val="00200410"/>
    <w:rsid w:val="002079C6"/>
    <w:rsid w:val="002167D2"/>
    <w:rsid w:val="00235B08"/>
    <w:rsid w:val="00245764"/>
    <w:rsid w:val="002747DC"/>
    <w:rsid w:val="0028187C"/>
    <w:rsid w:val="00284C0A"/>
    <w:rsid w:val="00285833"/>
    <w:rsid w:val="00296D62"/>
    <w:rsid w:val="002C56C6"/>
    <w:rsid w:val="002D2630"/>
    <w:rsid w:val="002D668F"/>
    <w:rsid w:val="002F4F6D"/>
    <w:rsid w:val="002F5C85"/>
    <w:rsid w:val="0030602D"/>
    <w:rsid w:val="00307BFC"/>
    <w:rsid w:val="00361385"/>
    <w:rsid w:val="00375E0D"/>
    <w:rsid w:val="003768E0"/>
    <w:rsid w:val="00392DC7"/>
    <w:rsid w:val="003B17F9"/>
    <w:rsid w:val="003E120F"/>
    <w:rsid w:val="00474286"/>
    <w:rsid w:val="00495473"/>
    <w:rsid w:val="004C3693"/>
    <w:rsid w:val="004C70AB"/>
    <w:rsid w:val="004E4DA4"/>
    <w:rsid w:val="004F71DF"/>
    <w:rsid w:val="00537253"/>
    <w:rsid w:val="005400BA"/>
    <w:rsid w:val="00540E45"/>
    <w:rsid w:val="00541B36"/>
    <w:rsid w:val="00542DBE"/>
    <w:rsid w:val="00570DBD"/>
    <w:rsid w:val="00577D85"/>
    <w:rsid w:val="005C6FFE"/>
    <w:rsid w:val="005F1491"/>
    <w:rsid w:val="006613DF"/>
    <w:rsid w:val="00661E12"/>
    <w:rsid w:val="006A6F6A"/>
    <w:rsid w:val="006F30B2"/>
    <w:rsid w:val="0073243B"/>
    <w:rsid w:val="007324CD"/>
    <w:rsid w:val="007C7FA0"/>
    <w:rsid w:val="00822E4C"/>
    <w:rsid w:val="008555B9"/>
    <w:rsid w:val="00856042"/>
    <w:rsid w:val="00857F05"/>
    <w:rsid w:val="008713C2"/>
    <w:rsid w:val="008A6EED"/>
    <w:rsid w:val="009024CB"/>
    <w:rsid w:val="00910865"/>
    <w:rsid w:val="00915B88"/>
    <w:rsid w:val="009167D3"/>
    <w:rsid w:val="0092049E"/>
    <w:rsid w:val="009377D8"/>
    <w:rsid w:val="00944BB2"/>
    <w:rsid w:val="0099451F"/>
    <w:rsid w:val="009B64D9"/>
    <w:rsid w:val="009D1A60"/>
    <w:rsid w:val="009E1651"/>
    <w:rsid w:val="009F1CE6"/>
    <w:rsid w:val="00A02194"/>
    <w:rsid w:val="00A05241"/>
    <w:rsid w:val="00A3289C"/>
    <w:rsid w:val="00A46DD5"/>
    <w:rsid w:val="00AA45E6"/>
    <w:rsid w:val="00AA7505"/>
    <w:rsid w:val="00AE65A2"/>
    <w:rsid w:val="00AF4BB5"/>
    <w:rsid w:val="00B05438"/>
    <w:rsid w:val="00B14FFA"/>
    <w:rsid w:val="00B37F31"/>
    <w:rsid w:val="00B64B29"/>
    <w:rsid w:val="00B7506F"/>
    <w:rsid w:val="00B7677D"/>
    <w:rsid w:val="00BB41E0"/>
    <w:rsid w:val="00C00D28"/>
    <w:rsid w:val="00C03081"/>
    <w:rsid w:val="00C03EDA"/>
    <w:rsid w:val="00C07925"/>
    <w:rsid w:val="00C13CBD"/>
    <w:rsid w:val="00C162AA"/>
    <w:rsid w:val="00C219BB"/>
    <w:rsid w:val="00C37718"/>
    <w:rsid w:val="00C9277F"/>
    <w:rsid w:val="00CC61E5"/>
    <w:rsid w:val="00CD01F6"/>
    <w:rsid w:val="00D02914"/>
    <w:rsid w:val="00D850F0"/>
    <w:rsid w:val="00D92664"/>
    <w:rsid w:val="00D93ADA"/>
    <w:rsid w:val="00DA2B06"/>
    <w:rsid w:val="00DB0DAC"/>
    <w:rsid w:val="00E01F8F"/>
    <w:rsid w:val="00E23DED"/>
    <w:rsid w:val="00E55D3D"/>
    <w:rsid w:val="00E63A5C"/>
    <w:rsid w:val="00EB3D76"/>
    <w:rsid w:val="00EB5179"/>
    <w:rsid w:val="00ED768D"/>
    <w:rsid w:val="00EE0FB0"/>
    <w:rsid w:val="00EF0687"/>
    <w:rsid w:val="00F16FF0"/>
    <w:rsid w:val="00F535DD"/>
    <w:rsid w:val="00FA03AD"/>
    <w:rsid w:val="00FE5A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8" type="connector" idref="#_x0000_s1208"/>
        <o:r id="V:Rule9" type="connector" idref="#_x0000_s1207"/>
        <o:r id="V:Rule10" type="connector" idref="#_x0000_s1202"/>
        <o:r id="V:Rule11" type="connector" idref="#_x0000_s1205"/>
        <o:r id="V:Rule12" type="connector" idref="#_x0000_s1203"/>
        <o:r id="V:Rule13" type="connector" idref="#_x0000_s1209"/>
        <o:r id="V:Rule14" type="connector" idref="#_x0000_s12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02D"/>
  </w:style>
  <w:style w:type="paragraph" w:styleId="Heading1">
    <w:name w:val="heading 1"/>
    <w:basedOn w:val="Normal"/>
    <w:next w:val="Normal"/>
    <w:link w:val="Heading1Char"/>
    <w:uiPriority w:val="9"/>
    <w:qFormat/>
    <w:rsid w:val="00E23D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945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668F"/>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142F8A"/>
    <w:pPr>
      <w:keepNext/>
      <w:keepLines/>
      <w:spacing w:before="200" w:after="0" w:line="240" w:lineRule="auto"/>
      <w:outlineLvl w:val="3"/>
    </w:pPr>
    <w:rPr>
      <w:rFonts w:asciiTheme="majorHAnsi" w:eastAsiaTheme="majorEastAsia" w:hAnsiTheme="majorHAnsi" w:cstheme="majorBidi"/>
      <w:b/>
      <w:bCs/>
      <w:i/>
      <w:iCs/>
      <w:color w:val="4F81BD" w:themeColor="accent1"/>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67D3"/>
    <w:pPr>
      <w:spacing w:after="0" w:line="240" w:lineRule="auto"/>
      <w:ind w:left="720"/>
      <w:contextualSpacing/>
    </w:pPr>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unhideWhenUsed/>
    <w:rsid w:val="009167D3"/>
    <w:pPr>
      <w:spacing w:after="120" w:line="240" w:lineRule="auto"/>
      <w:ind w:left="283"/>
    </w:pPr>
    <w:rPr>
      <w:rFonts w:ascii="Calibri" w:eastAsia="Calibri" w:hAnsi="Calibri" w:cs="Arial"/>
      <w:sz w:val="16"/>
      <w:szCs w:val="16"/>
      <w:lang w:val="en-IN" w:eastAsia="en-IN"/>
    </w:rPr>
  </w:style>
  <w:style w:type="character" w:customStyle="1" w:styleId="BodyTextIndent3Char">
    <w:name w:val="Body Text Indent 3 Char"/>
    <w:basedOn w:val="DefaultParagraphFont"/>
    <w:link w:val="BodyTextIndent3"/>
    <w:uiPriority w:val="99"/>
    <w:rsid w:val="009167D3"/>
    <w:rPr>
      <w:rFonts w:ascii="Calibri" w:eastAsia="Calibri" w:hAnsi="Calibri" w:cs="Arial"/>
      <w:sz w:val="16"/>
      <w:szCs w:val="16"/>
      <w:lang w:val="en-IN" w:eastAsia="en-IN"/>
    </w:rPr>
  </w:style>
  <w:style w:type="character" w:customStyle="1" w:styleId="Heading3Char">
    <w:name w:val="Heading 3 Char"/>
    <w:basedOn w:val="DefaultParagraphFont"/>
    <w:link w:val="Heading3"/>
    <w:uiPriority w:val="9"/>
    <w:rsid w:val="002D668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142F8A"/>
    <w:rPr>
      <w:rFonts w:asciiTheme="majorHAnsi" w:eastAsiaTheme="majorEastAsia" w:hAnsiTheme="majorHAnsi" w:cstheme="majorBidi"/>
      <w:b/>
      <w:bCs/>
      <w:i/>
      <w:iCs/>
      <w:color w:val="4F81BD" w:themeColor="accent1"/>
      <w:sz w:val="20"/>
      <w:szCs w:val="20"/>
      <w:lang w:val="en-IN" w:eastAsia="en-IN"/>
    </w:rPr>
  </w:style>
  <w:style w:type="character" w:customStyle="1" w:styleId="Heading2Char">
    <w:name w:val="Heading 2 Char"/>
    <w:basedOn w:val="DefaultParagraphFont"/>
    <w:link w:val="Heading2"/>
    <w:uiPriority w:val="9"/>
    <w:semiHidden/>
    <w:rsid w:val="0099451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32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4CD"/>
    <w:rPr>
      <w:rFonts w:ascii="Tahoma" w:hAnsi="Tahoma" w:cs="Tahoma"/>
      <w:sz w:val="16"/>
      <w:szCs w:val="16"/>
    </w:rPr>
  </w:style>
  <w:style w:type="paragraph" w:styleId="NormalWeb">
    <w:name w:val="Normal (Web)"/>
    <w:basedOn w:val="Normal"/>
    <w:uiPriority w:val="99"/>
    <w:unhideWhenUsed/>
    <w:rsid w:val="00822E4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457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5764"/>
  </w:style>
  <w:style w:type="paragraph" w:styleId="Footer">
    <w:name w:val="footer"/>
    <w:basedOn w:val="Normal"/>
    <w:link w:val="FooterChar"/>
    <w:uiPriority w:val="99"/>
    <w:semiHidden/>
    <w:unhideWhenUsed/>
    <w:rsid w:val="0024576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5764"/>
  </w:style>
  <w:style w:type="paragraph" w:styleId="BodyText">
    <w:name w:val="Body Text"/>
    <w:basedOn w:val="Normal"/>
    <w:link w:val="BodyTextChar"/>
    <w:uiPriority w:val="99"/>
    <w:semiHidden/>
    <w:unhideWhenUsed/>
    <w:rsid w:val="00245764"/>
    <w:pPr>
      <w:spacing w:after="120"/>
    </w:pPr>
  </w:style>
  <w:style w:type="character" w:customStyle="1" w:styleId="BodyTextChar">
    <w:name w:val="Body Text Char"/>
    <w:basedOn w:val="DefaultParagraphFont"/>
    <w:link w:val="BodyText"/>
    <w:uiPriority w:val="99"/>
    <w:semiHidden/>
    <w:rsid w:val="00245764"/>
  </w:style>
  <w:style w:type="character" w:styleId="Hyperlink">
    <w:name w:val="Hyperlink"/>
    <w:basedOn w:val="DefaultParagraphFont"/>
    <w:uiPriority w:val="99"/>
    <w:unhideWhenUsed/>
    <w:rsid w:val="00245764"/>
    <w:rPr>
      <w:color w:val="0000FF"/>
      <w:u w:val="single"/>
    </w:rPr>
  </w:style>
  <w:style w:type="character" w:styleId="Strong">
    <w:name w:val="Strong"/>
    <w:basedOn w:val="DefaultParagraphFont"/>
    <w:uiPriority w:val="22"/>
    <w:qFormat/>
    <w:rsid w:val="00284C0A"/>
    <w:rPr>
      <w:b/>
      <w:bCs/>
    </w:rPr>
  </w:style>
  <w:style w:type="character" w:customStyle="1" w:styleId="apple-style-span">
    <w:name w:val="apple-style-span"/>
    <w:basedOn w:val="DefaultParagraphFont"/>
    <w:rsid w:val="00285833"/>
  </w:style>
  <w:style w:type="character" w:customStyle="1" w:styleId="Heading1Char">
    <w:name w:val="Heading 1 Char"/>
    <w:basedOn w:val="DefaultParagraphFont"/>
    <w:link w:val="Heading1"/>
    <w:uiPriority w:val="9"/>
    <w:rsid w:val="00E23DED"/>
    <w:rPr>
      <w:rFonts w:asciiTheme="majorHAnsi" w:eastAsiaTheme="majorEastAsia" w:hAnsiTheme="majorHAnsi" w:cstheme="majorBidi"/>
      <w:b/>
      <w:bCs/>
      <w:color w:val="365F91" w:themeColor="accent1" w:themeShade="BF"/>
      <w:sz w:val="28"/>
      <w:szCs w:val="28"/>
    </w:rPr>
  </w:style>
  <w:style w:type="paragraph" w:styleId="BodyTextIndent">
    <w:name w:val="Body Text Indent"/>
    <w:basedOn w:val="Normal"/>
    <w:link w:val="BodyTextIndentChar"/>
    <w:uiPriority w:val="99"/>
    <w:semiHidden/>
    <w:unhideWhenUsed/>
    <w:rsid w:val="00E23DED"/>
    <w:pPr>
      <w:spacing w:after="120"/>
      <w:ind w:left="283"/>
    </w:pPr>
  </w:style>
  <w:style w:type="character" w:customStyle="1" w:styleId="BodyTextIndentChar">
    <w:name w:val="Body Text Indent Char"/>
    <w:basedOn w:val="DefaultParagraphFont"/>
    <w:link w:val="BodyTextIndent"/>
    <w:uiPriority w:val="99"/>
    <w:semiHidden/>
    <w:rsid w:val="00E23DED"/>
  </w:style>
</w:styles>
</file>

<file path=word/webSettings.xml><?xml version="1.0" encoding="utf-8"?>
<w:webSettings xmlns:r="http://schemas.openxmlformats.org/officeDocument/2006/relationships" xmlns:w="http://schemas.openxmlformats.org/wordprocessingml/2006/main">
  <w:divs>
    <w:div w:id="1351489473">
      <w:bodyDiv w:val="1"/>
      <w:marLeft w:val="0"/>
      <w:marRight w:val="0"/>
      <w:marTop w:val="0"/>
      <w:marBottom w:val="0"/>
      <w:divBdr>
        <w:top w:val="none" w:sz="0" w:space="0" w:color="auto"/>
        <w:left w:val="none" w:sz="0" w:space="0" w:color="auto"/>
        <w:bottom w:val="none" w:sz="0" w:space="0" w:color="auto"/>
        <w:right w:val="none" w:sz="0" w:space="0" w:color="auto"/>
      </w:divBdr>
    </w:div>
    <w:div w:id="158094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blockquote.asp" TargetMode="External"/><Relationship Id="rId117" Type="http://schemas.openxmlformats.org/officeDocument/2006/relationships/image" Target="media/image11.png"/><Relationship Id="rId21" Type="http://schemas.openxmlformats.org/officeDocument/2006/relationships/hyperlink" Target="https://www.w3schools.com/tags/tag_abbr.asp" TargetMode="External"/><Relationship Id="rId42" Type="http://schemas.openxmlformats.org/officeDocument/2006/relationships/hyperlink" Target="https://www.w3schools.com/tags/tag_ruby.asp" TargetMode="External"/><Relationship Id="rId47" Type="http://schemas.openxmlformats.org/officeDocument/2006/relationships/hyperlink" Target="https://www.w3schools.com/tags/tag_sub.asp" TargetMode="External"/><Relationship Id="rId63" Type="http://schemas.openxmlformats.org/officeDocument/2006/relationships/hyperlink" Target="https://www.w3schools.com/tags/tag_legend.asp" TargetMode="External"/><Relationship Id="rId68" Type="http://schemas.openxmlformats.org/officeDocument/2006/relationships/hyperlink" Target="https://www.w3schools.com/tags/tag_map.asp" TargetMode="External"/><Relationship Id="rId84" Type="http://schemas.openxmlformats.org/officeDocument/2006/relationships/hyperlink" Target="https://www.w3schools.com/tags/tag_dd.asp" TargetMode="External"/><Relationship Id="rId89" Type="http://schemas.openxmlformats.org/officeDocument/2006/relationships/hyperlink" Target="https://www.w3schools.com/tags/tag_nav.asp" TargetMode="External"/><Relationship Id="rId112" Type="http://schemas.openxmlformats.org/officeDocument/2006/relationships/image" Target="media/image6.png"/><Relationship Id="rId133" Type="http://schemas.openxmlformats.org/officeDocument/2006/relationships/hyperlink" Target="https://www.w3schools.com/php/default.asp" TargetMode="External"/><Relationship Id="rId138" Type="http://schemas.openxmlformats.org/officeDocument/2006/relationships/hyperlink" Target="https://www.apachefriends.org/download.html" TargetMode="External"/><Relationship Id="rId16" Type="http://schemas.openxmlformats.org/officeDocument/2006/relationships/hyperlink" Target="https://www.w3schools.com/tags/tag_hn.asp" TargetMode="External"/><Relationship Id="rId107" Type="http://schemas.openxmlformats.org/officeDocument/2006/relationships/hyperlink" Target="https://www.w3schools.com/tags/tag_head.asp" TargetMode="External"/><Relationship Id="rId11" Type="http://schemas.openxmlformats.org/officeDocument/2006/relationships/hyperlink" Target="https://www.w3schools.com/tags/tag_doctype.asp" TargetMode="External"/><Relationship Id="rId32" Type="http://schemas.openxmlformats.org/officeDocument/2006/relationships/hyperlink" Target="https://www.w3schools.com/tags/tag_i.asp" TargetMode="External"/><Relationship Id="rId37" Type="http://schemas.openxmlformats.org/officeDocument/2006/relationships/hyperlink" Target="https://www.w3schools.com/tags/tag_pre.asp" TargetMode="External"/><Relationship Id="rId53" Type="http://schemas.openxmlformats.org/officeDocument/2006/relationships/hyperlink" Target="https://www.w3schools.com/tags/tag_wbr.asp" TargetMode="External"/><Relationship Id="rId58" Type="http://schemas.openxmlformats.org/officeDocument/2006/relationships/hyperlink" Target="https://www.w3schools.com/tags/tag_select.asp" TargetMode="External"/><Relationship Id="rId74" Type="http://schemas.openxmlformats.org/officeDocument/2006/relationships/hyperlink" Target="https://www.w3schools.com/tags/tag_svg.asp" TargetMode="External"/><Relationship Id="rId79" Type="http://schemas.openxmlformats.org/officeDocument/2006/relationships/hyperlink" Target="https://www.w3schools.com/tags/tag_ul.asp" TargetMode="External"/><Relationship Id="rId102" Type="http://schemas.openxmlformats.org/officeDocument/2006/relationships/hyperlink" Target="https://www.w3schools.com/tags/tag_aside.asp" TargetMode="External"/><Relationship Id="rId123" Type="http://schemas.openxmlformats.org/officeDocument/2006/relationships/image" Target="media/image17.png"/><Relationship Id="rId128"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hyperlink" Target="https://www.w3schools.com/tags/tag_table.asp" TargetMode="External"/><Relationship Id="rId95" Type="http://schemas.openxmlformats.org/officeDocument/2006/relationships/hyperlink" Target="https://www.w3schools.com/tags/tag_div.asp" TargetMode="External"/><Relationship Id="rId22" Type="http://schemas.openxmlformats.org/officeDocument/2006/relationships/hyperlink" Target="https://www.w3schools.com/tags/tag_address.asp" TargetMode="External"/><Relationship Id="rId27" Type="http://schemas.openxmlformats.org/officeDocument/2006/relationships/hyperlink" Target="https://www.w3schools.com/tags/tag_cite.asp" TargetMode="External"/><Relationship Id="rId43" Type="http://schemas.openxmlformats.org/officeDocument/2006/relationships/hyperlink" Target="https://www.w3schools.com/tags/tag_s.asp" TargetMode="External"/><Relationship Id="rId48" Type="http://schemas.openxmlformats.org/officeDocument/2006/relationships/hyperlink" Target="https://www.w3schools.com/tags/tag_sup.asp" TargetMode="External"/><Relationship Id="rId64" Type="http://schemas.openxmlformats.org/officeDocument/2006/relationships/hyperlink" Target="https://www.w3schools.com/tags/tag_datalist.asp" TargetMode="External"/><Relationship Id="rId69" Type="http://schemas.openxmlformats.org/officeDocument/2006/relationships/hyperlink" Target="https://www.w3schools.com/tags/tag_area.asp" TargetMode="External"/><Relationship Id="rId113" Type="http://schemas.openxmlformats.org/officeDocument/2006/relationships/image" Target="media/image7.png"/><Relationship Id="rId118" Type="http://schemas.openxmlformats.org/officeDocument/2006/relationships/image" Target="media/image12.png"/><Relationship Id="rId134" Type="http://schemas.openxmlformats.org/officeDocument/2006/relationships/hyperlink" Target="https://www.sitepoint.com/php/" TargetMode="External"/><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w3schools.com/tags/tag_u.asp" TargetMode="External"/><Relationship Id="rId72" Type="http://schemas.openxmlformats.org/officeDocument/2006/relationships/hyperlink" Target="https://www.w3schools.com/tags/tag_figure.asp" TargetMode="External"/><Relationship Id="rId80" Type="http://schemas.openxmlformats.org/officeDocument/2006/relationships/hyperlink" Target="https://www.w3schools.com/tags/tag_ol.asp" TargetMode="External"/><Relationship Id="rId85" Type="http://schemas.openxmlformats.org/officeDocument/2006/relationships/hyperlink" Target="https://www.w3schools.com/tags/tag_menu.asp" TargetMode="External"/><Relationship Id="rId93" Type="http://schemas.openxmlformats.org/officeDocument/2006/relationships/hyperlink" Target="https://www.w3schools.com/tags/tag_tr.asp" TargetMode="External"/><Relationship Id="rId98" Type="http://schemas.openxmlformats.org/officeDocument/2006/relationships/hyperlink" Target="https://www.w3schools.com/tags/tag_footer.asp" TargetMode="External"/><Relationship Id="rId12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w3schools.com/tags/tag_html.asp" TargetMode="External"/><Relationship Id="rId17" Type="http://schemas.openxmlformats.org/officeDocument/2006/relationships/hyperlink" Target="https://www.w3schools.com/tags/tag_p.asp" TargetMode="External"/><Relationship Id="rId25" Type="http://schemas.openxmlformats.org/officeDocument/2006/relationships/hyperlink" Target="https://www.w3schools.com/tags/tag_bdo.asp" TargetMode="External"/><Relationship Id="rId33" Type="http://schemas.openxmlformats.org/officeDocument/2006/relationships/hyperlink" Target="https://www.w3schools.com/tags/tag_ins.asp" TargetMode="External"/><Relationship Id="rId38" Type="http://schemas.openxmlformats.org/officeDocument/2006/relationships/hyperlink" Target="https://www.w3schools.com/tags/tag_progress.asp" TargetMode="External"/><Relationship Id="rId46" Type="http://schemas.openxmlformats.org/officeDocument/2006/relationships/hyperlink" Target="https://www.w3schools.com/tags/tag_strong.asp" TargetMode="External"/><Relationship Id="rId59" Type="http://schemas.openxmlformats.org/officeDocument/2006/relationships/hyperlink" Target="https://www.w3schools.com/tags/tag_optgroup.asp" TargetMode="External"/><Relationship Id="rId67" Type="http://schemas.openxmlformats.org/officeDocument/2006/relationships/hyperlink" Target="https://www.w3schools.com/tags/tag_img.asp" TargetMode="External"/><Relationship Id="rId103" Type="http://schemas.openxmlformats.org/officeDocument/2006/relationships/hyperlink" Target="https://www.w3schools.com/tags/tag_details.asp" TargetMode="External"/><Relationship Id="rId108" Type="http://schemas.openxmlformats.org/officeDocument/2006/relationships/hyperlink" Target="https://www.w3schools.com/tags/tag_meta.asp" TargetMode="External"/><Relationship Id="rId116" Type="http://schemas.openxmlformats.org/officeDocument/2006/relationships/image" Target="media/image10.png"/><Relationship Id="rId124" Type="http://schemas.openxmlformats.org/officeDocument/2006/relationships/image" Target="media/image18.png"/><Relationship Id="rId129" Type="http://schemas.openxmlformats.org/officeDocument/2006/relationships/image" Target="media/image23.png"/><Relationship Id="rId137" Type="http://schemas.openxmlformats.org/officeDocument/2006/relationships/hyperlink" Target="http://www.mysqltutorial.org/" TargetMode="External"/><Relationship Id="rId20" Type="http://schemas.openxmlformats.org/officeDocument/2006/relationships/hyperlink" Target="https://www.w3schools.com/tags/tag_comment.asp" TargetMode="External"/><Relationship Id="rId41" Type="http://schemas.openxmlformats.org/officeDocument/2006/relationships/hyperlink" Target="https://www.w3schools.com/tags/tag_rt.asp" TargetMode="External"/><Relationship Id="rId54" Type="http://schemas.openxmlformats.org/officeDocument/2006/relationships/hyperlink" Target="https://www.w3schools.com/tags/tag_form.asp" TargetMode="External"/><Relationship Id="rId62" Type="http://schemas.openxmlformats.org/officeDocument/2006/relationships/hyperlink" Target="https://www.w3schools.com/tags/tag_fieldset.asp" TargetMode="External"/><Relationship Id="rId70" Type="http://schemas.openxmlformats.org/officeDocument/2006/relationships/hyperlink" Target="https://www.w3schools.com/tags/tag_canvas.asp" TargetMode="External"/><Relationship Id="rId75" Type="http://schemas.openxmlformats.org/officeDocument/2006/relationships/hyperlink" Target="https://www.w3schools.com/tags/tag_audio.asp" TargetMode="External"/><Relationship Id="rId83" Type="http://schemas.openxmlformats.org/officeDocument/2006/relationships/hyperlink" Target="https://www.w3schools.com/tags/tag_dt.asp" TargetMode="External"/><Relationship Id="rId88" Type="http://schemas.openxmlformats.org/officeDocument/2006/relationships/hyperlink" Target="https://www.w3schools.com/tags/tag_link.asp" TargetMode="External"/><Relationship Id="rId91" Type="http://schemas.openxmlformats.org/officeDocument/2006/relationships/hyperlink" Target="https://www.w3schools.com/tags/tag_caption.asp" TargetMode="External"/><Relationship Id="rId96" Type="http://schemas.openxmlformats.org/officeDocument/2006/relationships/hyperlink" Target="https://www.w3schools.com/tags/tag_span.asp" TargetMode="External"/><Relationship Id="rId111" Type="http://schemas.openxmlformats.org/officeDocument/2006/relationships/image" Target="media/image5.png"/><Relationship Id="rId132" Type="http://schemas.openxmlformats.org/officeDocument/2006/relationships/image" Target="media/image2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tags/tag_body.asp" TargetMode="External"/><Relationship Id="rId23" Type="http://schemas.openxmlformats.org/officeDocument/2006/relationships/hyperlink" Target="https://www.w3schools.com/tags/tag_b.asp" TargetMode="External"/><Relationship Id="rId28" Type="http://schemas.openxmlformats.org/officeDocument/2006/relationships/hyperlink" Target="https://www.w3schools.com/tags/tag_code.asp" TargetMode="External"/><Relationship Id="rId36" Type="http://schemas.openxmlformats.org/officeDocument/2006/relationships/hyperlink" Target="https://www.w3schools.com/tags/tag_meter.asp" TargetMode="External"/><Relationship Id="rId49" Type="http://schemas.openxmlformats.org/officeDocument/2006/relationships/hyperlink" Target="https://www.w3schools.com/tags/tag_template.asp" TargetMode="External"/><Relationship Id="rId57" Type="http://schemas.openxmlformats.org/officeDocument/2006/relationships/hyperlink" Target="https://www.w3schools.com/tags/tag_button.asp" TargetMode="External"/><Relationship Id="rId106" Type="http://schemas.openxmlformats.org/officeDocument/2006/relationships/hyperlink" Target="https://www.w3schools.com/tags/tag_data.asp" TargetMode="External"/><Relationship Id="rId114" Type="http://schemas.openxmlformats.org/officeDocument/2006/relationships/image" Target="media/image8.png"/><Relationship Id="rId119" Type="http://schemas.openxmlformats.org/officeDocument/2006/relationships/image" Target="media/image13.png"/><Relationship Id="rId12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hyperlink" Target="https://www.w3schools.com/tags/tag_em.asp" TargetMode="External"/><Relationship Id="rId44" Type="http://schemas.openxmlformats.org/officeDocument/2006/relationships/hyperlink" Target="https://www.w3schools.com/tags/tag_samp.asp" TargetMode="External"/><Relationship Id="rId52" Type="http://schemas.openxmlformats.org/officeDocument/2006/relationships/hyperlink" Target="https://www.w3schools.com/tags/tag_var.asp" TargetMode="External"/><Relationship Id="rId60" Type="http://schemas.openxmlformats.org/officeDocument/2006/relationships/hyperlink" Target="https://www.w3schools.com/tags/tag_option.asp" TargetMode="External"/><Relationship Id="rId65" Type="http://schemas.openxmlformats.org/officeDocument/2006/relationships/hyperlink" Target="https://www.w3schools.com/tags/tag_output.asp" TargetMode="External"/><Relationship Id="rId73" Type="http://schemas.openxmlformats.org/officeDocument/2006/relationships/hyperlink" Target="https://www.w3schools.com/tags/tag_picture.asp" TargetMode="External"/><Relationship Id="rId78" Type="http://schemas.openxmlformats.org/officeDocument/2006/relationships/hyperlink" Target="https://www.w3schools.com/tags/tag_video.asp" TargetMode="External"/><Relationship Id="rId81" Type="http://schemas.openxmlformats.org/officeDocument/2006/relationships/hyperlink" Target="https://www.w3schools.com/tags/tag_li.asp" TargetMode="External"/><Relationship Id="rId86" Type="http://schemas.openxmlformats.org/officeDocument/2006/relationships/hyperlink" Target="https://www.w3schools.com/tags/tag_menuitem.asp" TargetMode="External"/><Relationship Id="rId94" Type="http://schemas.openxmlformats.org/officeDocument/2006/relationships/hyperlink" Target="https://www.w3schools.com/tags/tag_style.asp" TargetMode="External"/><Relationship Id="rId99" Type="http://schemas.openxmlformats.org/officeDocument/2006/relationships/hyperlink" Target="https://www.w3schools.com/tags/tag_main.asp" TargetMode="External"/><Relationship Id="rId101" Type="http://schemas.openxmlformats.org/officeDocument/2006/relationships/hyperlink" Target="https://www.w3schools.com/tags/tag_article.asp" TargetMode="External"/><Relationship Id="rId122" Type="http://schemas.openxmlformats.org/officeDocument/2006/relationships/image" Target="media/image16.png"/><Relationship Id="rId130" Type="http://schemas.openxmlformats.org/officeDocument/2006/relationships/image" Target="media/image24.png"/><Relationship Id="rId135" Type="http://schemas.openxmlformats.org/officeDocument/2006/relationships/hyperlink" Target="https://www.php.ne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w3schools.com/tags/tag_head.asp" TargetMode="External"/><Relationship Id="rId18" Type="http://schemas.openxmlformats.org/officeDocument/2006/relationships/hyperlink" Target="https://www.w3schools.com/tags/tag_br.asp" TargetMode="External"/><Relationship Id="rId39" Type="http://schemas.openxmlformats.org/officeDocument/2006/relationships/hyperlink" Target="https://www.w3schools.com/tags/tag_q.asp" TargetMode="External"/><Relationship Id="rId109" Type="http://schemas.openxmlformats.org/officeDocument/2006/relationships/hyperlink" Target="https://www.w3schools.com/tags/tag_base.asp" TargetMode="External"/><Relationship Id="rId34" Type="http://schemas.openxmlformats.org/officeDocument/2006/relationships/hyperlink" Target="https://www.w3schools.com/tags/tag_kbd.asp" TargetMode="External"/><Relationship Id="rId50" Type="http://schemas.openxmlformats.org/officeDocument/2006/relationships/hyperlink" Target="https://www.w3schools.com/tags/tag_time.asp" TargetMode="External"/><Relationship Id="rId55" Type="http://schemas.openxmlformats.org/officeDocument/2006/relationships/hyperlink" Target="https://www.w3schools.com/tags/tag_input.asp" TargetMode="External"/><Relationship Id="rId76" Type="http://schemas.openxmlformats.org/officeDocument/2006/relationships/hyperlink" Target="https://www.w3schools.com/tags/tag_source.asp" TargetMode="External"/><Relationship Id="rId97" Type="http://schemas.openxmlformats.org/officeDocument/2006/relationships/hyperlink" Target="https://www.w3schools.com/tags/tag_header.asp" TargetMode="External"/><Relationship Id="rId104" Type="http://schemas.openxmlformats.org/officeDocument/2006/relationships/hyperlink" Target="https://www.w3schools.com/tags/tag_dialog.asp" TargetMode="External"/><Relationship Id="rId120" Type="http://schemas.openxmlformats.org/officeDocument/2006/relationships/image" Target="media/image14.png"/><Relationship Id="rId125"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www.w3schools.com/tags/tag_figcaption.asp" TargetMode="External"/><Relationship Id="rId92" Type="http://schemas.openxmlformats.org/officeDocument/2006/relationships/hyperlink" Target="https://www.w3schools.com/tags/tag_th.asp" TargetMode="External"/><Relationship Id="rId2" Type="http://schemas.openxmlformats.org/officeDocument/2006/relationships/numbering" Target="numbering.xml"/><Relationship Id="rId29" Type="http://schemas.openxmlformats.org/officeDocument/2006/relationships/hyperlink" Target="https://www.w3schools.com/tags/tag_del.asp" TargetMode="External"/><Relationship Id="rId24" Type="http://schemas.openxmlformats.org/officeDocument/2006/relationships/hyperlink" Target="https://www.w3schools.com/tags/tag_bdi.asp" TargetMode="External"/><Relationship Id="rId40" Type="http://schemas.openxmlformats.org/officeDocument/2006/relationships/hyperlink" Target="https://www.w3schools.com/tags/tag_rp.asp" TargetMode="External"/><Relationship Id="rId45" Type="http://schemas.openxmlformats.org/officeDocument/2006/relationships/hyperlink" Target="https://www.w3schools.com/tags/tag_small.asp" TargetMode="External"/><Relationship Id="rId66" Type="http://schemas.openxmlformats.org/officeDocument/2006/relationships/hyperlink" Target="https://www.w3schools.com/tags/tag_iframe.asp" TargetMode="External"/><Relationship Id="rId87" Type="http://schemas.openxmlformats.org/officeDocument/2006/relationships/hyperlink" Target="https://www.w3schools.com/tags/tag_a.asp" TargetMode="External"/><Relationship Id="rId110" Type="http://schemas.openxmlformats.org/officeDocument/2006/relationships/image" Target="media/image4.png"/><Relationship Id="rId115" Type="http://schemas.openxmlformats.org/officeDocument/2006/relationships/image" Target="media/image9.png"/><Relationship Id="rId131" Type="http://schemas.openxmlformats.org/officeDocument/2006/relationships/image" Target="media/image25.png"/><Relationship Id="rId136" Type="http://schemas.openxmlformats.org/officeDocument/2006/relationships/hyperlink" Target="https://www.mysql.com/" TargetMode="External"/><Relationship Id="rId61" Type="http://schemas.openxmlformats.org/officeDocument/2006/relationships/hyperlink" Target="https://www.w3schools.com/tags/tag_label.asp" TargetMode="External"/><Relationship Id="rId82" Type="http://schemas.openxmlformats.org/officeDocument/2006/relationships/hyperlink" Target="https://www.w3schools.com/tags/tag_dl.asp" TargetMode="External"/><Relationship Id="rId19" Type="http://schemas.openxmlformats.org/officeDocument/2006/relationships/hyperlink" Target="https://www.w3schools.com/tags/tag_hr.asp" TargetMode="External"/><Relationship Id="rId14" Type="http://schemas.openxmlformats.org/officeDocument/2006/relationships/hyperlink" Target="https://www.w3schools.com/tags/tag_title.asp" TargetMode="External"/><Relationship Id="rId30" Type="http://schemas.openxmlformats.org/officeDocument/2006/relationships/hyperlink" Target="https://www.w3schools.com/tags/tag_dfn.asp" TargetMode="External"/><Relationship Id="rId35" Type="http://schemas.openxmlformats.org/officeDocument/2006/relationships/hyperlink" Target="https://www.w3schools.com/tags/tag_mark.asp" TargetMode="External"/><Relationship Id="rId56" Type="http://schemas.openxmlformats.org/officeDocument/2006/relationships/hyperlink" Target="https://www.w3schools.com/tags/tag_textarea.asp" TargetMode="External"/><Relationship Id="rId77" Type="http://schemas.openxmlformats.org/officeDocument/2006/relationships/hyperlink" Target="https://www.w3schools.com/tags/tag_track.asp" TargetMode="External"/><Relationship Id="rId100" Type="http://schemas.openxmlformats.org/officeDocument/2006/relationships/hyperlink" Target="https://www.w3schools.com/tags/tag_section.asp" TargetMode="External"/><Relationship Id="rId105" Type="http://schemas.openxmlformats.org/officeDocument/2006/relationships/hyperlink" Target="https://www.w3schools.com/tags/tag_summary.asp" TargetMode="External"/><Relationship Id="rId1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57D19-53C7-4D1F-8102-F88966859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5655</Words>
  <Characters>32236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kumar</dc:creator>
  <cp:lastModifiedBy>Admin</cp:lastModifiedBy>
  <cp:revision>4</cp:revision>
  <dcterms:created xsi:type="dcterms:W3CDTF">2022-09-06T09:25:00Z</dcterms:created>
  <dcterms:modified xsi:type="dcterms:W3CDTF">2022-09-10T12:20:00Z</dcterms:modified>
</cp:coreProperties>
</file>